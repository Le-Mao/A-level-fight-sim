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xmlns:wp14="http://schemas.microsoft.com/office/word/2010/wordml" w:rsidR="00000000" w:rsidRDefault="00A867A9" w14:paraId="022C4943" wp14:textId="77777777">
      <w:r>
        <w:rPr>
          <w:rFonts w:ascii="KacstOffice" w:hAnsi="KacstOffice" w:cs="KacstOffice"/>
          <w:b/>
          <w:bCs/>
          <w:sz w:val="96"/>
          <w:szCs w:val="96"/>
        </w:rPr>
        <w:t xml:space="preserve">COMP4: </w:t>
      </w:r>
    </w:p>
    <w:p xmlns:wp14="http://schemas.microsoft.com/office/word/2010/wordml" w:rsidR="00000000" w:rsidRDefault="00A867A9" w14:paraId="39E521B9" wp14:textId="77777777">
      <w:r>
        <w:rPr>
          <w:rFonts w:ascii="KacstOffice" w:hAnsi="KacstOffice" w:cs="KacstOffice"/>
          <w:b/>
          <w:bCs/>
          <w:sz w:val="96"/>
          <w:szCs w:val="96"/>
        </w:rPr>
        <w:t>FIGHT SIMULATOR</w:t>
      </w:r>
    </w:p>
    <w:p xmlns:wp14="http://schemas.microsoft.com/office/word/2010/wordml" w:rsidR="00000000" w:rsidRDefault="00A867A9" w14:paraId="672A6659" wp14:textId="77777777">
      <w:pPr>
        <w:rPr>
          <w:rFonts w:ascii="KacstOffice" w:hAnsi="KacstOffice" w:cs="KacstOffice"/>
          <w:sz w:val="40"/>
          <w:szCs w:val="40"/>
        </w:rPr>
      </w:pPr>
    </w:p>
    <w:p xmlns:wp14="http://schemas.microsoft.com/office/word/2010/wordml" w:rsidR="00000000" w:rsidRDefault="00A867A9" w14:paraId="0A37501D" wp14:textId="77777777">
      <w:pPr>
        <w:rPr>
          <w:rFonts w:ascii="KacstOffice" w:hAnsi="KacstOffice" w:cs="KacstOffice"/>
          <w:sz w:val="40"/>
          <w:szCs w:val="40"/>
        </w:rPr>
      </w:pPr>
    </w:p>
    <w:p xmlns:wp14="http://schemas.microsoft.com/office/word/2010/wordml" w:rsidR="00000000" w:rsidRDefault="00A867A9" w14:paraId="5DAB6C7B" wp14:textId="77777777">
      <w:pPr>
        <w:rPr>
          <w:rFonts w:ascii="KacstOffice" w:hAnsi="KacstOffice" w:cs="KacstOffice"/>
          <w:sz w:val="40"/>
          <w:szCs w:val="40"/>
        </w:rPr>
      </w:pPr>
    </w:p>
    <w:p xmlns:wp14="http://schemas.microsoft.com/office/word/2010/wordml" w:rsidR="00000000" w:rsidRDefault="00A867A9" w14:paraId="02EB378F" wp14:textId="77777777">
      <w:pPr>
        <w:rPr>
          <w:rFonts w:ascii="KacstOffice" w:hAnsi="KacstOffice" w:cs="KacstOffice"/>
          <w:sz w:val="40"/>
          <w:szCs w:val="40"/>
        </w:rPr>
      </w:pPr>
    </w:p>
    <w:p xmlns:wp14="http://schemas.microsoft.com/office/word/2010/wordml" w:rsidR="00000000" w:rsidRDefault="00A867A9" w14:paraId="6A05A809" wp14:textId="77777777">
      <w:pPr>
        <w:rPr>
          <w:rFonts w:ascii="KacstOffice" w:hAnsi="KacstOffice" w:cs="KacstOffice"/>
          <w:sz w:val="40"/>
          <w:szCs w:val="40"/>
        </w:rPr>
      </w:pPr>
    </w:p>
    <w:p xmlns:wp14="http://schemas.microsoft.com/office/word/2010/wordml" w:rsidR="00000000" w:rsidRDefault="00A867A9" w14:paraId="5A39BBE3" wp14:textId="77777777">
      <w:pPr>
        <w:rPr>
          <w:rFonts w:ascii="KacstOffice" w:hAnsi="KacstOffice" w:cs="KacstOffice"/>
          <w:sz w:val="40"/>
          <w:szCs w:val="40"/>
        </w:rPr>
      </w:pPr>
    </w:p>
    <w:p xmlns:wp14="http://schemas.microsoft.com/office/word/2010/wordml" w:rsidR="00000000" w:rsidRDefault="00A867A9" w14:paraId="41C8F396" wp14:textId="77777777">
      <w:pPr>
        <w:rPr>
          <w:rFonts w:ascii="KacstOffice" w:hAnsi="KacstOffice" w:cs="KacstOffice"/>
          <w:sz w:val="40"/>
          <w:szCs w:val="40"/>
        </w:rPr>
      </w:pPr>
    </w:p>
    <w:p xmlns:wp14="http://schemas.microsoft.com/office/word/2010/wordml" w:rsidR="00000000" w:rsidRDefault="00A867A9" w14:paraId="72A3D3EC" wp14:textId="77777777">
      <w:pPr>
        <w:rPr>
          <w:rFonts w:ascii="KacstOffice" w:hAnsi="KacstOffice" w:cs="KacstOffice"/>
          <w:sz w:val="40"/>
          <w:szCs w:val="40"/>
        </w:rPr>
      </w:pPr>
    </w:p>
    <w:p xmlns:wp14="http://schemas.microsoft.com/office/word/2010/wordml" w:rsidR="00000000" w:rsidRDefault="00A867A9" w14:paraId="0D0B940D" wp14:textId="77777777">
      <w:pPr>
        <w:rPr>
          <w:rFonts w:ascii="KacstOffice" w:hAnsi="KacstOffice" w:cs="KacstOffice"/>
          <w:sz w:val="40"/>
          <w:szCs w:val="40"/>
        </w:rPr>
      </w:pPr>
    </w:p>
    <w:p xmlns:wp14="http://schemas.microsoft.com/office/word/2010/wordml" w:rsidR="00000000" w:rsidRDefault="00A867A9" w14:paraId="0E27B00A" wp14:textId="77777777">
      <w:pPr>
        <w:rPr>
          <w:rFonts w:ascii="KacstOffice" w:hAnsi="KacstOffice" w:cs="KacstOffice"/>
          <w:sz w:val="40"/>
          <w:szCs w:val="40"/>
        </w:rPr>
      </w:pPr>
    </w:p>
    <w:p xmlns:wp14="http://schemas.microsoft.com/office/word/2010/wordml" w:rsidR="00000000" w:rsidRDefault="00A867A9" w14:paraId="60061E4C" wp14:textId="77777777">
      <w:pPr>
        <w:rPr>
          <w:rFonts w:ascii="KacstOffice" w:hAnsi="KacstOffice" w:cs="KacstOffice"/>
          <w:sz w:val="40"/>
          <w:szCs w:val="40"/>
        </w:rPr>
      </w:pPr>
    </w:p>
    <w:p xmlns:wp14="http://schemas.microsoft.com/office/word/2010/wordml" w:rsidR="00000000" w:rsidRDefault="00A867A9" w14:paraId="44EAFD9C" wp14:textId="77777777">
      <w:pPr>
        <w:rPr>
          <w:rFonts w:ascii="KacstOffice" w:hAnsi="KacstOffice" w:cs="KacstOffice"/>
          <w:sz w:val="40"/>
          <w:szCs w:val="40"/>
        </w:rPr>
      </w:pPr>
    </w:p>
    <w:p xmlns:wp14="http://schemas.microsoft.com/office/word/2010/wordml" w:rsidR="00000000" w:rsidRDefault="00A867A9" w14:paraId="4B94D5A5" wp14:textId="77777777">
      <w:pPr>
        <w:rPr>
          <w:rFonts w:ascii="KacstOffice" w:hAnsi="KacstOffice" w:cs="KacstOffice"/>
          <w:sz w:val="40"/>
          <w:szCs w:val="40"/>
        </w:rPr>
      </w:pPr>
    </w:p>
    <w:p xmlns:wp14="http://schemas.microsoft.com/office/word/2010/wordml" w:rsidR="00000000" w:rsidRDefault="00A867A9" w14:paraId="3DEEC669" wp14:textId="77777777">
      <w:pPr>
        <w:rPr>
          <w:rFonts w:ascii="KacstOffice" w:hAnsi="KacstOffice" w:cs="KacstOffice"/>
          <w:sz w:val="40"/>
          <w:szCs w:val="40"/>
        </w:rPr>
      </w:pPr>
    </w:p>
    <w:p xmlns:wp14="http://schemas.microsoft.com/office/word/2010/wordml" w:rsidR="00000000" w:rsidRDefault="00A867A9" w14:paraId="3656B9AB" wp14:textId="77777777">
      <w:pPr>
        <w:rPr>
          <w:rFonts w:ascii="KacstOffice" w:hAnsi="KacstOffice" w:cs="KacstOffice"/>
          <w:sz w:val="40"/>
          <w:szCs w:val="40"/>
        </w:rPr>
      </w:pPr>
    </w:p>
    <w:p xmlns:wp14="http://schemas.microsoft.com/office/word/2010/wordml" w:rsidR="00000000" w:rsidRDefault="00A867A9" w14:paraId="45FB0818" wp14:textId="77777777">
      <w:pPr>
        <w:rPr>
          <w:rFonts w:ascii="KacstOffice" w:hAnsi="KacstOffice" w:cs="KacstOffice"/>
          <w:sz w:val="40"/>
          <w:szCs w:val="40"/>
        </w:rPr>
      </w:pPr>
    </w:p>
    <w:p xmlns:wp14="http://schemas.microsoft.com/office/word/2010/wordml" w:rsidR="00000000" w:rsidRDefault="00A867A9" w14:paraId="049F31CB" wp14:textId="77777777">
      <w:pPr>
        <w:rPr>
          <w:rFonts w:ascii="KacstOffice" w:hAnsi="KacstOffice" w:cs="KacstOffice"/>
          <w:sz w:val="40"/>
          <w:szCs w:val="40"/>
        </w:rPr>
      </w:pPr>
    </w:p>
    <w:p xmlns:wp14="http://schemas.microsoft.com/office/word/2010/wordml" w:rsidR="00000000" w:rsidRDefault="00A867A9" w14:paraId="53128261" wp14:textId="77777777">
      <w:pPr>
        <w:rPr>
          <w:rFonts w:ascii="KacstOffice" w:hAnsi="KacstOffice" w:cs="KacstOffice"/>
          <w:sz w:val="40"/>
          <w:szCs w:val="40"/>
        </w:rPr>
      </w:pPr>
    </w:p>
    <w:p xmlns:wp14="http://schemas.microsoft.com/office/word/2010/wordml" w:rsidR="00000000" w:rsidRDefault="00A867A9" w14:paraId="62486C05" wp14:textId="77777777">
      <w:pPr>
        <w:rPr>
          <w:rFonts w:ascii="KacstOffice" w:hAnsi="KacstOffice" w:cs="KacstOffice"/>
          <w:sz w:val="40"/>
          <w:szCs w:val="40"/>
        </w:rPr>
      </w:pPr>
    </w:p>
    <w:p xmlns:wp14="http://schemas.microsoft.com/office/word/2010/wordml" w:rsidR="00000000" w:rsidRDefault="00A867A9" w14:paraId="4101652C" wp14:textId="77777777">
      <w:pPr>
        <w:rPr>
          <w:rFonts w:ascii="KacstOffice" w:hAnsi="KacstOffice" w:cs="KacstOffice"/>
          <w:sz w:val="40"/>
          <w:szCs w:val="40"/>
        </w:rPr>
      </w:pPr>
    </w:p>
    <w:p xmlns:wp14="http://schemas.microsoft.com/office/word/2010/wordml" w:rsidR="00000000" w:rsidRDefault="00A867A9" w14:paraId="4B99056E" wp14:textId="77777777">
      <w:pPr>
        <w:rPr>
          <w:rFonts w:ascii="KacstOffice" w:hAnsi="KacstOffice" w:cs="KacstOffice"/>
          <w:sz w:val="40"/>
          <w:szCs w:val="40"/>
        </w:rPr>
      </w:pPr>
    </w:p>
    <w:p xmlns:wp14="http://schemas.microsoft.com/office/word/2010/wordml" w:rsidR="00000000" w:rsidRDefault="00A867A9" w14:paraId="1299C43A" wp14:textId="77777777">
      <w:pPr>
        <w:rPr>
          <w:rFonts w:ascii="KacstOffice" w:hAnsi="KacstOffice" w:cs="KacstOffice"/>
          <w:sz w:val="40"/>
          <w:szCs w:val="40"/>
        </w:rPr>
      </w:pPr>
    </w:p>
    <w:p xmlns:wp14="http://schemas.microsoft.com/office/word/2010/wordml" w:rsidR="00000000" w:rsidRDefault="00A867A9" w14:paraId="6C7C1849" wp14:textId="77777777">
      <w:r>
        <w:rPr>
          <w:rFonts w:ascii="KacstOffice" w:hAnsi="KacstOffice" w:cs="KacstOffice"/>
          <w:sz w:val="40"/>
          <w:szCs w:val="40"/>
        </w:rPr>
        <w:t>Daniel Ray</w:t>
      </w:r>
    </w:p>
    <w:p xmlns:wp14="http://schemas.microsoft.com/office/word/2010/wordml" w:rsidR="00000000" w:rsidRDefault="00A867A9" w14:paraId="3CB83C80" wp14:textId="77777777">
      <w:pPr>
        <w:sectPr w:rsidR="00000000">
          <w:headerReference w:type="default" r:id="rId7"/>
          <w:footerReference w:type="default" r:id="rId8"/>
          <w:headerReference w:type="first" r:id="rId9"/>
          <w:footerReference w:type="first" r:id="rId10"/>
          <w:pgSz w:w="11906" w:h="16838" w:orient="portrait"/>
          <w:pgMar w:top="1693" w:right="1134" w:bottom="1693" w:left="1134" w:header="1134" w:footer="1134" w:gutter="0"/>
          <w:cols w:space="720"/>
          <w:titlePg/>
          <w:docGrid w:linePitch="312" w:charSpace="-6554"/>
        </w:sectPr>
      </w:pPr>
      <w:r>
        <w:rPr>
          <w:rFonts w:ascii="KacstOffice" w:hAnsi="KacstOffice" w:cs="KacstOffice"/>
          <w:sz w:val="40"/>
          <w:szCs w:val="40"/>
        </w:rPr>
        <w:t>Ecclesbourne School</w:t>
      </w:r>
    </w:p>
    <w:p xmlns:wp14="http://schemas.microsoft.com/office/word/2010/wordml" w:rsidR="00000000" w:rsidRDefault="00A867A9" w14:paraId="406425CA" wp14:textId="77777777">
      <w:pPr>
        <w:pStyle w:val="TOAHeading"/>
        <w:pageBreakBefore/>
      </w:pPr>
      <w:r>
        <w:t>Contents</w:t>
      </w:r>
    </w:p>
    <w:p xmlns:wp14="http://schemas.microsoft.com/office/word/2010/wordml" w:rsidR="00000000" w:rsidRDefault="00A867A9" w14:paraId="6FBAF26C" wp14:textId="77777777">
      <w:pPr>
        <w:pStyle w:val="TOC2"/>
        <w:tabs>
          <w:tab w:val="clear" w:pos="9355"/>
          <w:tab w:val="right" w:leader="dot" w:pos="9638"/>
        </w:tabs>
      </w:pPr>
      <w:r>
        <w:fldChar w:fldCharType="begin"/>
      </w:r>
      <w:r>
        <w:instrText xml:space="preserve"> TOC \f \o "1-9" \h</w:instrText>
      </w:r>
      <w:r>
        <w:fldChar w:fldCharType="separate"/>
      </w:r>
      <w:hyperlink w:history="1" w:anchor="__RefHeading___Toc1262_890304753">
        <w:r>
          <w:rPr>
            <w:rStyle w:val="IndexLink"/>
            <w:rFonts w:eastAsia="Liberation Serif" w:cs="Liberation Serif"/>
          </w:rPr>
          <w:t xml:space="preserve"> </w:t>
        </w:r>
        <w:r>
          <w:rPr>
            <w:rStyle w:val="IndexLink"/>
          </w:rPr>
          <w:t>Glossary</w:t>
        </w:r>
        <w:r>
          <w:rPr>
            <w:rStyle w:val="IndexLink"/>
          </w:rPr>
          <w:tab/>
        </w:r>
        <w:r>
          <w:rPr>
            <w:rStyle w:val="IndexLink"/>
          </w:rPr>
          <w:t>3</w:t>
        </w:r>
      </w:hyperlink>
    </w:p>
    <w:p xmlns:wp14="http://schemas.microsoft.com/office/word/2010/wordml" w:rsidR="00000000" w:rsidRDefault="00A867A9" w14:paraId="74BBC217" wp14:textId="77777777">
      <w:pPr>
        <w:pStyle w:val="TOC2"/>
        <w:tabs>
          <w:tab w:val="clear" w:pos="9355"/>
          <w:tab w:val="right" w:leader="dot" w:pos="9638"/>
        </w:tabs>
      </w:pPr>
      <w:hyperlink w:history="1" w:anchor="__RefHeading___Toc1264_890304753">
        <w:r>
          <w:rPr>
            <w:rStyle w:val="IndexLink"/>
            <w:rFonts w:eastAsia="Liberation Serif" w:cs="Liberation Serif"/>
          </w:rPr>
          <w:t xml:space="preserve"> </w:t>
        </w:r>
        <w:r>
          <w:rPr>
            <w:rStyle w:val="IndexLink"/>
          </w:rPr>
          <w:t>Background to the Problem</w:t>
        </w:r>
        <w:r>
          <w:rPr>
            <w:rStyle w:val="IndexLink"/>
          </w:rPr>
          <w:tab/>
        </w:r>
        <w:r>
          <w:rPr>
            <w:rStyle w:val="IndexLink"/>
          </w:rPr>
          <w:t>3</w:t>
        </w:r>
      </w:hyperlink>
    </w:p>
    <w:p xmlns:wp14="http://schemas.microsoft.com/office/word/2010/wordml" w:rsidR="00000000" w:rsidRDefault="00A867A9" w14:paraId="02F7BA42" wp14:textId="77777777">
      <w:pPr>
        <w:pStyle w:val="TOC2"/>
        <w:tabs>
          <w:tab w:val="clear" w:pos="9355"/>
          <w:tab w:val="right" w:leader="dot" w:pos="9638"/>
        </w:tabs>
      </w:pPr>
      <w:hyperlink w:history="1" w:anchor="__RefHeading___Toc1266_890304753">
        <w:r>
          <w:rPr>
            <w:rStyle w:val="IndexLink"/>
            <w:rFonts w:eastAsia="Liberation Serif" w:cs="Liberation Serif"/>
          </w:rPr>
          <w:t xml:space="preserve"> </w:t>
        </w:r>
        <w:r>
          <w:rPr>
            <w:rStyle w:val="IndexLink"/>
          </w:rPr>
          <w:t>Interview with the Primary Client</w:t>
        </w:r>
        <w:r>
          <w:rPr>
            <w:rStyle w:val="IndexLink"/>
          </w:rPr>
          <w:tab/>
        </w:r>
        <w:r>
          <w:rPr>
            <w:rStyle w:val="IndexLink"/>
          </w:rPr>
          <w:t>3</w:t>
        </w:r>
      </w:hyperlink>
    </w:p>
    <w:p xmlns:wp14="http://schemas.microsoft.com/office/word/2010/wordml" w:rsidR="00000000" w:rsidRDefault="00A867A9" w14:paraId="60CEAACB" wp14:textId="77777777">
      <w:pPr>
        <w:pStyle w:val="TOC3"/>
        <w:tabs>
          <w:tab w:val="clear" w:pos="9072"/>
          <w:tab w:val="right" w:leader="dot" w:pos="9638"/>
        </w:tabs>
      </w:pPr>
      <w:hyperlink w:history="1" w:anchor="__RefHeading___Toc1268_890304753">
        <w:r>
          <w:rPr>
            <w:rStyle w:val="IndexLink"/>
            <w:rFonts w:eastAsia="Liberation Serif" w:cs="Liberation Serif"/>
          </w:rPr>
          <w:t xml:space="preserve"> </w:t>
        </w:r>
        <w:r>
          <w:rPr>
            <w:rStyle w:val="IndexLink"/>
          </w:rPr>
          <w:t>End User</w:t>
        </w:r>
        <w:r>
          <w:rPr>
            <w:rStyle w:val="IndexLink"/>
          </w:rPr>
          <w:tab/>
        </w:r>
        <w:r>
          <w:rPr>
            <w:rStyle w:val="IndexLink"/>
          </w:rPr>
          <w:t>7</w:t>
        </w:r>
      </w:hyperlink>
    </w:p>
    <w:p xmlns:wp14="http://schemas.microsoft.com/office/word/2010/wordml" w:rsidR="00000000" w:rsidRDefault="00A867A9" w14:paraId="2F2C798C" wp14:textId="77777777">
      <w:pPr>
        <w:pStyle w:val="TOC2"/>
        <w:tabs>
          <w:tab w:val="clear" w:pos="9355"/>
          <w:tab w:val="right" w:leader="dot" w:pos="9638"/>
        </w:tabs>
      </w:pPr>
      <w:hyperlink w:history="1" w:anchor="__RefHeading___Toc1270_890304753">
        <w:r>
          <w:rPr>
            <w:rStyle w:val="IndexLink"/>
            <w:rFonts w:eastAsia="Liberation Serif" w:cs="Liberation Serif"/>
          </w:rPr>
          <w:t xml:space="preserve"> </w:t>
        </w:r>
        <w:r>
          <w:rPr>
            <w:rStyle w:val="IndexLink"/>
          </w:rPr>
          <w:t>Acceptable Limitations</w:t>
        </w:r>
        <w:r>
          <w:rPr>
            <w:rStyle w:val="IndexLink"/>
          </w:rPr>
          <w:tab/>
        </w:r>
        <w:r>
          <w:rPr>
            <w:rStyle w:val="IndexLink"/>
          </w:rPr>
          <w:t>7</w:t>
        </w:r>
      </w:hyperlink>
    </w:p>
    <w:p xmlns:wp14="http://schemas.microsoft.com/office/word/2010/wordml" w:rsidR="00000000" w:rsidRDefault="00A867A9" w14:paraId="7EA970E9" wp14:textId="77777777">
      <w:pPr>
        <w:pStyle w:val="TOC2"/>
        <w:tabs>
          <w:tab w:val="clear" w:pos="9355"/>
          <w:tab w:val="right" w:leader="dot" w:pos="9638"/>
        </w:tabs>
      </w:pPr>
      <w:hyperlink w:history="1" w:anchor="__RefHeading___Toc1272_890304753">
        <w:r>
          <w:rPr>
            <w:rStyle w:val="IndexLink"/>
            <w:rFonts w:eastAsia="Liberation Serif" w:cs="Liberation Serif"/>
          </w:rPr>
          <w:t xml:space="preserve"> </w:t>
        </w:r>
        <w:r>
          <w:rPr>
            <w:rStyle w:val="IndexLink"/>
          </w:rPr>
          <w:t>Existing Systems in the Area</w:t>
        </w:r>
        <w:r>
          <w:rPr>
            <w:rStyle w:val="IndexLink"/>
          </w:rPr>
          <w:tab/>
        </w:r>
        <w:r>
          <w:rPr>
            <w:rStyle w:val="IndexLink"/>
          </w:rPr>
          <w:t>8</w:t>
        </w:r>
      </w:hyperlink>
    </w:p>
    <w:p xmlns:wp14="http://schemas.microsoft.com/office/word/2010/wordml" w:rsidR="00000000" w:rsidRDefault="00A867A9" w14:paraId="5F097C79" wp14:textId="77777777">
      <w:pPr>
        <w:pStyle w:val="TOC2"/>
        <w:tabs>
          <w:tab w:val="clear" w:pos="9355"/>
          <w:tab w:val="right" w:leader="dot" w:pos="9638"/>
        </w:tabs>
      </w:pPr>
      <w:hyperlink w:history="1" w:anchor="__RefHeading___Toc1274_890304753">
        <w:r>
          <w:rPr>
            <w:rStyle w:val="IndexLink"/>
            <w:rFonts w:eastAsia="Liberation Serif" w:cs="Liberation Serif"/>
          </w:rPr>
          <w:t xml:space="preserve"> </w:t>
        </w:r>
        <w:r>
          <w:rPr>
            <w:rStyle w:val="IndexLink"/>
          </w:rPr>
          <w:t>Objectives</w:t>
        </w:r>
        <w:r>
          <w:rPr>
            <w:rStyle w:val="IndexLink"/>
          </w:rPr>
          <w:tab/>
        </w:r>
        <w:r>
          <w:rPr>
            <w:rStyle w:val="IndexLink"/>
          </w:rPr>
          <w:t>8</w:t>
        </w:r>
      </w:hyperlink>
    </w:p>
    <w:p xmlns:wp14="http://schemas.microsoft.com/office/word/2010/wordml" w:rsidR="00000000" w:rsidRDefault="00A867A9" w14:paraId="2A0D77B4" wp14:textId="77777777">
      <w:pPr>
        <w:pStyle w:val="TOC4"/>
        <w:tabs>
          <w:tab w:val="clear" w:pos="8789"/>
          <w:tab w:val="right" w:leader="dot" w:pos="9638"/>
        </w:tabs>
      </w:pPr>
      <w:hyperlink w:history="1" w:anchor="__RefHeading___Toc1276_890304753">
        <w:r>
          <w:rPr>
            <w:rStyle w:val="IndexLink"/>
            <w:rFonts w:eastAsia="Liberation Serif" w:cs="Liberation Serif"/>
          </w:rPr>
          <w:t xml:space="preserve"> </w:t>
        </w:r>
        <w:r>
          <w:rPr>
            <w:rStyle w:val="IndexLink"/>
          </w:rPr>
          <w:t>Stretch Objectives</w:t>
        </w:r>
        <w:r>
          <w:rPr>
            <w:rStyle w:val="IndexLink"/>
          </w:rPr>
          <w:tab/>
        </w:r>
        <w:r>
          <w:rPr>
            <w:rStyle w:val="IndexLink"/>
          </w:rPr>
          <w:t>9</w:t>
        </w:r>
      </w:hyperlink>
    </w:p>
    <w:p xmlns:wp14="http://schemas.microsoft.com/office/word/2010/wordml" w:rsidR="00000000" w:rsidRDefault="00A867A9" w14:paraId="721AD262" wp14:textId="77777777">
      <w:pPr>
        <w:pStyle w:val="TOC2"/>
        <w:tabs>
          <w:tab w:val="clear" w:pos="9355"/>
          <w:tab w:val="right" w:leader="dot" w:pos="9638"/>
        </w:tabs>
      </w:pPr>
      <w:hyperlink w:history="1" w:anchor="__RefHeading___Toc1278_890304753">
        <w:r>
          <w:rPr>
            <w:rStyle w:val="IndexLink"/>
            <w:rFonts w:eastAsia="Liberation Serif" w:cs="Liberation Serif"/>
          </w:rPr>
          <w:t xml:space="preserve"> </w:t>
        </w:r>
        <w:r>
          <w:rPr>
            <w:rStyle w:val="IndexLink"/>
          </w:rPr>
          <w:t>Modelling</w:t>
        </w:r>
        <w:r>
          <w:rPr>
            <w:rStyle w:val="IndexLink"/>
          </w:rPr>
          <w:tab/>
        </w:r>
        <w:r>
          <w:rPr>
            <w:rStyle w:val="IndexLink"/>
          </w:rPr>
          <w:t>9</w:t>
        </w:r>
      </w:hyperlink>
    </w:p>
    <w:p xmlns:wp14="http://schemas.microsoft.com/office/word/2010/wordml" w:rsidR="00000000" w:rsidRDefault="00A867A9" w14:paraId="4DDBEF00" wp14:textId="77777777">
      <w:pPr>
        <w:rPr>
          <w:rFonts w:ascii="KacstOffice" w:hAnsi="KacstOffice" w:cs="KacstOffice"/>
          <w:b/>
          <w:bCs/>
          <w:sz w:val="40"/>
          <w:szCs w:val="40"/>
        </w:rPr>
      </w:pPr>
      <w:r>
        <w:fldChar w:fldCharType="end"/>
      </w:r>
    </w:p>
    <w:p xmlns:wp14="http://schemas.microsoft.com/office/word/2010/wordml" w:rsidR="00000000" w:rsidRDefault="00A867A9" w14:paraId="3461D779" wp14:textId="77777777">
      <w:pPr>
        <w:rPr>
          <w:rFonts w:ascii="KacstOffice" w:hAnsi="KacstOffice" w:cs="KacstOffice"/>
          <w:b/>
          <w:bCs/>
          <w:sz w:val="40"/>
          <w:szCs w:val="40"/>
        </w:rPr>
      </w:pPr>
    </w:p>
    <w:p xmlns:wp14="http://schemas.microsoft.com/office/word/2010/wordml" w:rsidR="00000000" w:rsidRDefault="00A867A9" w14:paraId="3CF2D8B6" wp14:textId="77777777">
      <w:pPr>
        <w:rPr>
          <w:rFonts w:ascii="KacstOffice" w:hAnsi="KacstOffice" w:cs="KacstOffice"/>
          <w:b/>
          <w:bCs/>
          <w:sz w:val="40"/>
          <w:szCs w:val="40"/>
        </w:rPr>
      </w:pPr>
    </w:p>
    <w:p xmlns:wp14="http://schemas.microsoft.com/office/word/2010/wordml" w:rsidR="00000000" w:rsidRDefault="00A867A9" w14:paraId="0FB78278" wp14:textId="77777777">
      <w:pPr>
        <w:rPr>
          <w:rFonts w:ascii="KacstOffice" w:hAnsi="KacstOffice" w:cs="KacstOffice"/>
          <w:b/>
          <w:bCs/>
          <w:sz w:val="40"/>
          <w:szCs w:val="40"/>
        </w:rPr>
      </w:pPr>
    </w:p>
    <w:p xmlns:wp14="http://schemas.microsoft.com/office/word/2010/wordml" w:rsidR="00000000" w:rsidRDefault="00A867A9" w14:paraId="1FC39945" wp14:textId="77777777">
      <w:pPr>
        <w:rPr>
          <w:rFonts w:ascii="KacstOffice" w:hAnsi="KacstOffice" w:cs="KacstOffice"/>
          <w:b/>
          <w:bCs/>
          <w:sz w:val="40"/>
          <w:szCs w:val="40"/>
        </w:rPr>
      </w:pPr>
    </w:p>
    <w:p xmlns:wp14="http://schemas.microsoft.com/office/word/2010/wordml" w:rsidR="00000000" w:rsidRDefault="00A867A9" w14:paraId="0562CB0E" wp14:textId="77777777">
      <w:pPr>
        <w:rPr>
          <w:rFonts w:ascii="KacstOffice" w:hAnsi="KacstOffice" w:cs="KacstOffice"/>
          <w:b/>
          <w:bCs/>
          <w:sz w:val="40"/>
          <w:szCs w:val="40"/>
        </w:rPr>
      </w:pPr>
    </w:p>
    <w:p xmlns:wp14="http://schemas.microsoft.com/office/word/2010/wordml" w:rsidR="00000000" w:rsidRDefault="00A867A9" w14:paraId="34CE0A41" wp14:textId="77777777">
      <w:pPr>
        <w:rPr>
          <w:rFonts w:ascii="KacstOffice" w:hAnsi="KacstOffice" w:cs="KacstOffice"/>
          <w:b/>
          <w:bCs/>
          <w:sz w:val="40"/>
          <w:szCs w:val="40"/>
        </w:rPr>
      </w:pPr>
    </w:p>
    <w:p xmlns:wp14="http://schemas.microsoft.com/office/word/2010/wordml" w:rsidR="00000000" w:rsidRDefault="00A867A9" w14:paraId="04C7796E" wp14:textId="77777777">
      <w:pPr>
        <w:pStyle w:val="Heading2"/>
        <w:pageBreakBefore/>
      </w:pPr>
      <w:bookmarkStart w:name="__RefHeading___Toc1262_890304753" w:id="0"/>
      <w:bookmarkEnd w:id="0"/>
      <w:r>
        <w:tab/>
      </w:r>
      <w:r>
        <w:rPr>
          <w:color w:val="000000"/>
        </w:rPr>
        <w:t>Glossary</w:t>
      </w:r>
    </w:p>
    <w:p xmlns:wp14="http://schemas.microsoft.com/office/word/2010/wordml" w:rsidR="00000000" w:rsidRDefault="00A867A9" w14:paraId="19FC5274" wp14:textId="105C8465">
      <w:r w:rsidRPr="17A04985" w:rsidR="17A04985">
        <w:rPr>
          <w:rFonts w:ascii="Times New Roman" w:hAnsi="Times New Roman" w:cs="Times New Roman"/>
        </w:rPr>
        <w:t xml:space="preserve">-40d20: Rolling a d20, or </w:t>
      </w:r>
      <w:r w:rsidRPr="17A04985" w:rsidR="17A04985">
        <w:rPr>
          <w:rFonts w:ascii="Times New Roman" w:hAnsi="Times New Roman" w:cs="Times New Roman"/>
        </w:rPr>
        <w:t>20-sided die, 40 times.</w:t>
      </w:r>
    </w:p>
    <w:p xmlns:wp14="http://schemas.microsoft.com/office/word/2010/wordml" w:rsidR="00000000" w:rsidRDefault="00A867A9" w14:paraId="19D3FB35" wp14:textId="77777777">
      <w:r>
        <w:rPr>
          <w:rFonts w:ascii="Times New Roman" w:hAnsi="Times New Roman" w:cs="Times New Roman"/>
        </w:rPr>
        <w:t>-PCs: player characters.</w:t>
      </w:r>
    </w:p>
    <w:p xmlns:wp14="http://schemas.microsoft.com/office/word/2010/wordml" w:rsidR="00000000" w:rsidRDefault="00A867A9" w14:paraId="7797F7C2" wp14:textId="77777777">
      <w:r>
        <w:rPr>
          <w:rFonts w:ascii="Times New Roman" w:hAnsi="Times New Roman" w:cs="Times New Roman"/>
        </w:rPr>
        <w:t>-homebrew: things that are fan-made for D&amp;D, rather than official creations by Wizards of the Coast or TSR (original creators of D&amp;D)</w:t>
      </w:r>
    </w:p>
    <w:p xmlns:wp14="http://schemas.microsoft.com/office/word/2010/wordml" w:rsidR="00000000" w:rsidRDefault="00A867A9" w14:paraId="48D90738" wp14:textId="77777777">
      <w:r>
        <w:rPr>
          <w:rFonts w:ascii="Times New Roman" w:hAnsi="Times New Roman" w:cs="Times New Roman"/>
        </w:rPr>
        <w:t>-Monster Manual:</w:t>
      </w:r>
      <w:r>
        <w:rPr>
          <w:rFonts w:ascii="Times New Roman" w:hAnsi="Times New Roman" w:cs="Times New Roman"/>
        </w:rPr>
        <w:t xml:space="preserve"> a book for D&amp;D that provides statistics and background for various enemy types.</w:t>
      </w:r>
    </w:p>
    <w:p xmlns:wp14="http://schemas.microsoft.com/office/word/2010/wordml" w:rsidR="00000000" w:rsidRDefault="00A867A9" w14:paraId="62EBF3C5" wp14:textId="77777777">
      <w:pPr>
        <w:rPr>
          <w:rFonts w:ascii="KacstOffice" w:hAnsi="KacstOffice" w:cs="KacstOffice"/>
          <w:b/>
          <w:bCs/>
          <w:strike/>
          <w:sz w:val="32"/>
          <w:szCs w:val="32"/>
        </w:rPr>
      </w:pPr>
    </w:p>
    <w:p xmlns:wp14="http://schemas.microsoft.com/office/word/2010/wordml" w:rsidR="00000000" w:rsidRDefault="00A867A9" w14:paraId="3D3E8A35" wp14:textId="77777777">
      <w:pPr>
        <w:pStyle w:val="Heading2"/>
      </w:pPr>
      <w:bookmarkStart w:name="__RefHeading___Toc1264_890304753" w:id="1"/>
      <w:bookmarkEnd w:id="1"/>
      <w:r>
        <w:tab/>
      </w:r>
      <w:r>
        <w:t>Background to the Problem</w:t>
      </w:r>
    </w:p>
    <w:p xmlns:wp14="http://schemas.microsoft.com/office/word/2010/wordml" w:rsidR="00000000" w:rsidRDefault="00A867A9" w14:paraId="104F32E1" wp14:textId="77777777">
      <w:r>
        <w:tab/>
      </w:r>
      <w:r>
        <w:rPr>
          <w:rFonts w:ascii="Times New Roman" w:hAnsi="Times New Roman" w:cs="Times New Roman"/>
        </w:rPr>
        <w:t xml:space="preserve">Joe is a Game Master at Distinct Gaming, a game shop in Belper. He often runs large-scale combat encounters involving his players’ characters and </w:t>
      </w:r>
      <w:r>
        <w:rPr>
          <w:rFonts w:ascii="Times New Roman" w:hAnsi="Times New Roman" w:cs="Times New Roman"/>
        </w:rPr>
        <w:t xml:space="preserve">lots of other creatures, but he is often unsatisfied with the result as he has to make approximations in order to manually work out what is most likely to happen. Joe has requested the creation of a ground-up </w:t>
      </w:r>
      <w:r>
        <w:rPr>
          <w:rFonts w:ascii="Times New Roman" w:hAnsi="Times New Roman" w:cs="Times New Roman"/>
        </w:rPr>
        <w:t>program</w:t>
      </w:r>
      <w:r>
        <w:rPr>
          <w:rFonts w:ascii="Times New Roman" w:hAnsi="Times New Roman" w:cs="Times New Roman"/>
        </w:rPr>
        <w:t xml:space="preserve"> in VB which simulates battles between c</w:t>
      </w:r>
      <w:r>
        <w:rPr>
          <w:rFonts w:ascii="Times New Roman" w:hAnsi="Times New Roman" w:cs="Times New Roman"/>
        </w:rPr>
        <w:t>reatures, any of which the user can choose to control. The purpose of the game is for the creatures to be customisable, so that each effect applied and each attribute can be changed. This will allow Joe and game masters like him to accurately simulate larg</w:t>
      </w:r>
      <w:r>
        <w:rPr>
          <w:rFonts w:ascii="Times New Roman" w:hAnsi="Times New Roman" w:cs="Times New Roman"/>
        </w:rPr>
        <w:t>e-scale battles in a fully customisable environment.</w:t>
      </w:r>
    </w:p>
    <w:p xmlns:wp14="http://schemas.microsoft.com/office/word/2010/wordml" w:rsidR="00000000" w:rsidRDefault="00A867A9" w14:paraId="6D98A12B" wp14:textId="77777777">
      <w:r>
        <w:rPr>
          <w:rFonts w:ascii="Times New Roman" w:hAnsi="Times New Roman" w:cs="Times New Roman"/>
        </w:rPr>
        <w:tab/>
      </w:r>
    </w:p>
    <w:p xmlns:wp14="http://schemas.microsoft.com/office/word/2010/wordml" w:rsidR="00000000" w:rsidRDefault="00A867A9" w14:paraId="1579EF53" wp14:textId="77777777">
      <w:r>
        <w:rPr>
          <w:rFonts w:ascii="Times New Roman" w:hAnsi="Times New Roman" w:cs="Times New Roman"/>
          <w:b/>
          <w:bCs/>
          <w:sz w:val="28"/>
          <w:szCs w:val="28"/>
        </w:rPr>
        <w:tab/>
      </w:r>
      <w:r>
        <w:rPr>
          <w:rFonts w:ascii="KacstOffice" w:hAnsi="KacstOffice" w:cs="KacstOffice"/>
          <w:b/>
          <w:bCs/>
          <w:sz w:val="28"/>
          <w:szCs w:val="28"/>
        </w:rPr>
        <w:t>Interview with the Primary Client</w:t>
      </w:r>
    </w:p>
    <w:p xmlns:wp14="http://schemas.microsoft.com/office/word/2010/wordml" w:rsidR="00000000" w:rsidRDefault="00A867A9" w14:paraId="3CE251BC" wp14:textId="77777777">
      <w:r>
        <w:rPr>
          <w:rFonts w:ascii="Times New Roman" w:hAnsi="Times New Roman" w:cs="Times New Roman"/>
        </w:rPr>
        <w:t>Q: What’s your existing system for simulating large-scale battles?</w:t>
      </w:r>
    </w:p>
    <w:p xmlns:wp14="http://schemas.microsoft.com/office/word/2010/wordml" w:rsidR="00000000" w:rsidRDefault="00A867A9" w14:paraId="67B0257D" wp14:textId="05E7A3CF">
      <w:r>
        <w:rPr>
          <w:rFonts w:ascii="Times New Roman" w:hAnsi="Times New Roman" w:cs="Times New Roman"/>
        </w:rPr>
        <w:tab/>
      </w:r>
      <w:r>
        <w:rPr>
          <w:rFonts w:ascii="Times New Roman" w:hAnsi="Times New Roman" w:cs="Times New Roman"/>
        </w:rPr>
        <w:t>JM: There are a few tools online for that with various problems, like using real-time mechanics or</w:t>
      </w:r>
      <w:r>
        <w:rPr>
          <w:rFonts w:ascii="Times New Roman" w:hAnsi="Times New Roman" w:cs="Times New Roman"/>
        </w:rPr>
        <w:t xml:space="preserve"> just not being customisable enough. Another approach is manually running it with statistical simplifications. For example, instead of rolling </w:t>
      </w:r>
      <w:r>
        <w:rPr>
          <w:rFonts w:ascii="Times New Roman" w:hAnsi="Times New Roman" w:cs="Times New Roman"/>
          <w:b w:val="1"/>
          <w:bCs w:val="1"/>
          <w:u w:val="single"/>
        </w:rPr>
        <w:t xml:space="preserve">40d20 </w:t>
      </w:r>
      <w:r>
        <w:rPr>
          <w:rFonts w:ascii="Times New Roman" w:hAnsi="Times New Roman" w:cs="Times New Roman"/>
        </w:rPr>
        <w:t>with a 3/20 chance of success, you just say there have been 6 successes. This still involves calculating pr</w:t>
      </w:r>
      <w:r>
        <w:rPr>
          <w:rFonts w:ascii="Times New Roman" w:hAnsi="Times New Roman" w:cs="Times New Roman"/>
        </w:rPr>
        <w:t xml:space="preserve">obabilities though, and it only works for large groups with the same statistics. Often in my battles there are lots of unique types of </w:t>
      </w:r>
      <w:r>
        <w:rPr>
          <w:rFonts w:ascii="Times New Roman" w:hAnsi="Times New Roman" w:cs="Times New Roman"/>
        </w:rPr>
        <w:t>creatures</w:t>
      </w:r>
      <w:r>
        <w:rPr>
          <w:rFonts w:ascii="Times New Roman" w:hAnsi="Times New Roman" w:cs="Times New Roman"/>
        </w:rPr>
        <w:t xml:space="preserve"> with their own statistics, so that often </w:t>
      </w:r>
      <w:r>
        <w:rPr>
          <w:rFonts w:ascii="Times New Roman" w:hAnsi="Times New Roman" w:cs="Times New Roman"/>
        </w:rPr>
        <w:t>isn’t</w:t>
      </w:r>
      <w:r>
        <w:rPr>
          <w:rFonts w:ascii="Times New Roman" w:hAnsi="Times New Roman" w:cs="Times New Roman"/>
        </w:rPr>
        <w:t xml:space="preserve"> </w:t>
      </w:r>
      <w:r>
        <w:rPr>
          <w:rFonts w:ascii="Times New Roman" w:hAnsi="Times New Roman" w:cs="Times New Roman"/>
        </w:rPr>
        <w:t>very effective</w:t>
      </w:r>
      <w:r>
        <w:rPr>
          <w:rFonts w:ascii="Times New Roman" w:hAnsi="Times New Roman" w:cs="Times New Roman"/>
        </w:rPr>
        <w:t xml:space="preserve">. Also, I </w:t>
      </w:r>
      <w:r>
        <w:rPr>
          <w:rFonts w:ascii="Times New Roman" w:hAnsi="Times New Roman" w:cs="Times New Roman"/>
        </w:rPr>
        <w:t>have to</w:t>
      </w:r>
      <w:r>
        <w:rPr>
          <w:rFonts w:ascii="Times New Roman" w:hAnsi="Times New Roman" w:cs="Times New Roman"/>
        </w:rPr>
        <w:t xml:space="preserve"> decide which creatures are hit (i</w:t>
      </w:r>
      <w:r>
        <w:rPr>
          <w:rFonts w:ascii="Times New Roman" w:hAnsi="Times New Roman" w:cs="Times New Roman"/>
        </w:rPr>
        <w:t xml:space="preserve">f </w:t>
      </w:r>
      <w:r>
        <w:rPr>
          <w:rFonts w:ascii="Times New Roman" w:hAnsi="Times New Roman" w:cs="Times New Roman"/>
        </w:rPr>
        <w:t>it’s</w:t>
      </w:r>
      <w:r>
        <w:rPr>
          <w:rFonts w:ascii="Times New Roman" w:hAnsi="Times New Roman" w:cs="Times New Roman"/>
        </w:rPr>
        <w:t xml:space="preserve"> an attack roll), which is not ideal. There is another alternative though, which is to make up the whole fight and guess at the result, but that’s not </w:t>
      </w:r>
      <w:r>
        <w:rPr>
          <w:rFonts w:ascii="Times New Roman" w:hAnsi="Times New Roman" w:cs="Times New Roman"/>
        </w:rPr>
        <w:t>appropriate when</w:t>
      </w:r>
      <w:r>
        <w:rPr>
          <w:rFonts w:ascii="Times New Roman" w:hAnsi="Times New Roman" w:cs="Times New Roman"/>
        </w:rPr>
        <w:t xml:space="preserve"> player characters are involved. It also </w:t>
      </w:r>
      <w:r>
        <w:rPr>
          <w:rFonts w:ascii="Times New Roman" w:hAnsi="Times New Roman" w:cs="Times New Roman"/>
        </w:rPr>
        <w:t>doesn’t</w:t>
      </w:r>
      <w:r>
        <w:rPr>
          <w:rFonts w:ascii="Times New Roman" w:hAnsi="Times New Roman" w:cs="Times New Roman"/>
        </w:rPr>
        <w:t xml:space="preserve"> give </w:t>
      </w:r>
      <w:r>
        <w:rPr>
          <w:rFonts w:ascii="Times New Roman" w:hAnsi="Times New Roman" w:cs="Times New Roman"/>
        </w:rPr>
        <w:t>accurate</w:t>
      </w:r>
      <w:r>
        <w:rPr>
          <w:rFonts w:ascii="Times New Roman" w:hAnsi="Times New Roman" w:cs="Times New Roman"/>
        </w:rPr>
        <w:t xml:space="preserve"> or interesting resul</w:t>
      </w:r>
      <w:r>
        <w:rPr>
          <w:rFonts w:ascii="Times New Roman" w:hAnsi="Times New Roman" w:cs="Times New Roman"/>
        </w:rPr>
        <w:t>ts most of the time, and a lot of the fun aspects of these fights</w:t>
      </w:r>
    </w:p>
    <w:p xmlns:wp14="http://schemas.microsoft.com/office/word/2010/wordml" w:rsidR="00000000" w:rsidRDefault="00A867A9" w14:paraId="2946DB82" wp14:textId="77777777">
      <w:pPr>
        <w:rPr>
          <w:rFonts w:ascii="Times New Roman" w:hAnsi="Times New Roman" w:cs="Times New Roman"/>
        </w:rPr>
      </w:pPr>
    </w:p>
    <w:p xmlns:wp14="http://schemas.microsoft.com/office/word/2010/wordml" w:rsidR="00000000" w:rsidRDefault="00A867A9" w14:paraId="7B53A70C" wp14:textId="77777777">
      <w:r>
        <w:rPr>
          <w:rFonts w:ascii="Times New Roman" w:hAnsi="Times New Roman" w:cs="Times New Roman"/>
        </w:rPr>
        <w:t>Q: What type of battle would you like this program to be focussed towards?</w:t>
      </w:r>
    </w:p>
    <w:p xmlns:wp14="http://schemas.microsoft.com/office/word/2010/wordml" w:rsidR="00000000" w:rsidRDefault="00A867A9" w14:paraId="12F9A9E6" wp14:textId="2DC10416">
      <w:r>
        <w:rPr>
          <w:rFonts w:ascii="Times New Roman" w:hAnsi="Times New Roman" w:cs="Times New Roman"/>
        </w:rPr>
        <w:tab/>
      </w:r>
      <w:r>
        <w:rPr>
          <w:rFonts w:ascii="Times New Roman" w:hAnsi="Times New Roman" w:cs="Times New Roman"/>
        </w:rPr>
        <w:t>JM: It would be most helpful when the battlefield is big, with lots of combatants, but it would still be more pra</w:t>
      </w:r>
      <w:r>
        <w:rPr>
          <w:rFonts w:ascii="Times New Roman" w:hAnsi="Times New Roman" w:cs="Times New Roman"/>
        </w:rPr>
        <w:t xml:space="preserve">ctical than normal D&amp;D if there was lots of detail involved in each creature, like if every monster had its own unique magic sword. In those cases, there are lots of adjustments and effects that I </w:t>
      </w:r>
      <w:r>
        <w:rPr>
          <w:rFonts w:ascii="Times New Roman" w:hAnsi="Times New Roman" w:cs="Times New Roman"/>
        </w:rPr>
        <w:t>wouldn’t</w:t>
      </w:r>
      <w:r>
        <w:rPr>
          <w:rFonts w:ascii="Times New Roman" w:hAnsi="Times New Roman" w:cs="Times New Roman"/>
        </w:rPr>
        <w:t xml:space="preserve"> be able to remember. It would also be useful to be</w:t>
      </w:r>
      <w:r>
        <w:rPr>
          <w:rFonts w:ascii="Times New Roman" w:hAnsi="Times New Roman" w:cs="Times New Roman"/>
        </w:rPr>
        <w:t xml:space="preserve"> able to fully automate a battle so that I can run the battles multiple times quickly, particularly if there are no </w:t>
      </w:r>
      <w:r>
        <w:rPr>
          <w:rFonts w:ascii="Times New Roman" w:hAnsi="Times New Roman" w:cs="Times New Roman"/>
          <w:b w:val="1"/>
          <w:bCs w:val="1"/>
          <w:u w:val="single"/>
        </w:rPr>
        <w:t>PC</w:t>
      </w:r>
      <w:r>
        <w:rPr>
          <w:rFonts w:ascii="Times New Roman" w:hAnsi="Times New Roman" w:cs="Times New Roman"/>
        </w:rPr>
        <w:t xml:space="preserve">s involved. It would also be best if it </w:t>
      </w:r>
      <w:r>
        <w:rPr>
          <w:rFonts w:ascii="Times New Roman" w:hAnsi="Times New Roman" w:cs="Times New Roman"/>
        </w:rPr>
        <w:t>was</w:t>
      </w:r>
      <w:r>
        <w:rPr>
          <w:rFonts w:ascii="Times New Roman" w:hAnsi="Times New Roman" w:cs="Times New Roman"/>
        </w:rPr>
        <w:t xml:space="preserve"> aimed towards the more common tiers of character levels, </w:t>
      </w:r>
      <w:r>
        <w:rPr>
          <w:rFonts w:ascii="Times New Roman" w:hAnsi="Times New Roman" w:cs="Times New Roman"/>
        </w:rPr>
        <w:t>i.e.</w:t>
      </w:r>
      <w:r>
        <w:rPr>
          <w:rFonts w:ascii="Times New Roman" w:hAnsi="Times New Roman" w:cs="Times New Roman"/>
        </w:rPr>
        <w:t>: levels 1-10.</w:t>
      </w:r>
    </w:p>
    <w:p xmlns:wp14="http://schemas.microsoft.com/office/word/2010/wordml" w:rsidR="00000000" w:rsidRDefault="00A867A9" w14:paraId="5997CC1D" wp14:textId="77777777">
      <w:pPr>
        <w:rPr>
          <w:rFonts w:ascii="Times New Roman" w:hAnsi="Times New Roman" w:cs="Times New Roman"/>
        </w:rPr>
      </w:pPr>
    </w:p>
    <w:p xmlns:wp14="http://schemas.microsoft.com/office/word/2010/wordml" w:rsidR="00000000" w:rsidRDefault="00A867A9" w14:paraId="52BC9DEA" wp14:textId="77777777">
      <w:r>
        <w:rPr>
          <w:rFonts w:ascii="Times New Roman" w:hAnsi="Times New Roman" w:cs="Times New Roman"/>
        </w:rPr>
        <w:t>Q: What are the key</w:t>
      </w:r>
      <w:r>
        <w:rPr>
          <w:rFonts w:ascii="Times New Roman" w:hAnsi="Times New Roman" w:cs="Times New Roman"/>
        </w:rPr>
        <w:t xml:space="preserve"> aspects of 5</w:t>
      </w:r>
      <w:r>
        <w:rPr>
          <w:rFonts w:ascii="Times New Roman" w:hAnsi="Times New Roman" w:cs="Times New Roman"/>
          <w:vertAlign w:val="superscript"/>
        </w:rPr>
        <w:t>th</w:t>
      </w:r>
      <w:r>
        <w:rPr>
          <w:rFonts w:ascii="Times New Roman" w:hAnsi="Times New Roman" w:cs="Times New Roman"/>
        </w:rPr>
        <w:t xml:space="preserve"> Edition D&amp;D that you want to be faithfully recreated?</w:t>
      </w:r>
    </w:p>
    <w:p xmlns:wp14="http://schemas.microsoft.com/office/word/2010/wordml" w:rsidR="00000000" w:rsidRDefault="00A867A9" w14:paraId="32A4C3CE" wp14:textId="60971E8E">
      <w:r>
        <w:rPr>
          <w:rFonts w:ascii="Times New Roman" w:hAnsi="Times New Roman" w:cs="Times New Roman"/>
        </w:rPr>
        <w:tab/>
      </w:r>
      <w:r>
        <w:rPr>
          <w:rFonts w:ascii="Times New Roman" w:hAnsi="Times New Roman" w:cs="Times New Roman"/>
        </w:rPr>
        <w:t xml:space="preserve">JM: The combat rules </w:t>
      </w:r>
      <w:r>
        <w:rPr>
          <w:rFonts w:ascii="Times New Roman" w:hAnsi="Times New Roman" w:cs="Times New Roman"/>
        </w:rPr>
        <w:t>regarding</w:t>
      </w:r>
      <w:r>
        <w:rPr>
          <w:rFonts w:ascii="Times New Roman" w:hAnsi="Times New Roman" w:cs="Times New Roman"/>
        </w:rPr>
        <w:t xml:space="preserve"> adjustments from magical weapons, shields and armour, magical item effects like the extra damage from the </w:t>
      </w:r>
      <w:r>
        <w:rPr>
          <w:rFonts w:ascii="Times New Roman" w:hAnsi="Times New Roman" w:cs="Times New Roman"/>
        </w:rPr>
        <w:t>Flame Tongue</w:t>
      </w:r>
      <w:r>
        <w:rPr>
          <w:rFonts w:ascii="Times New Roman" w:hAnsi="Times New Roman" w:cs="Times New Roman"/>
        </w:rPr>
        <w:t>, and elemental resistances and immun</w:t>
      </w:r>
      <w:r>
        <w:rPr>
          <w:rFonts w:ascii="Times New Roman" w:hAnsi="Times New Roman" w:cs="Times New Roman"/>
        </w:rPr>
        <w:t xml:space="preserve">ities, and the “to-hit” adjustments and speed from the creature itself. Also, the </w:t>
      </w:r>
      <w:r>
        <w:rPr>
          <w:rFonts w:ascii="Times New Roman" w:hAnsi="Times New Roman" w:cs="Times New Roman"/>
        </w:rPr>
        <w:t>option</w:t>
      </w:r>
      <w:r>
        <w:rPr>
          <w:rFonts w:ascii="Times New Roman" w:hAnsi="Times New Roman" w:cs="Times New Roman"/>
        </w:rPr>
        <w:t xml:space="preserve"> of any creature being automated is a must-have. It would also be nice to have support for special abilities of creatures, like the Medusa’s petrifying abilities.</w:t>
      </w:r>
    </w:p>
    <w:p xmlns:wp14="http://schemas.microsoft.com/office/word/2010/wordml" w:rsidR="00000000" w:rsidRDefault="00A867A9" w14:paraId="110FFD37" wp14:textId="77777777">
      <w:pPr>
        <w:rPr>
          <w:rFonts w:ascii="Times New Roman" w:hAnsi="Times New Roman" w:cs="Times New Roman"/>
        </w:rPr>
      </w:pPr>
    </w:p>
    <w:p xmlns:wp14="http://schemas.microsoft.com/office/word/2010/wordml" w:rsidR="00000000" w:rsidRDefault="00A867A9" w14:paraId="7CBAB8ED" wp14:textId="77777777">
      <w:r>
        <w:rPr>
          <w:rFonts w:ascii="Times New Roman" w:hAnsi="Times New Roman" w:cs="Times New Roman"/>
        </w:rPr>
        <w:t>Q: W</w:t>
      </w:r>
      <w:r>
        <w:rPr>
          <w:rFonts w:ascii="Times New Roman" w:hAnsi="Times New Roman" w:cs="Times New Roman"/>
        </w:rPr>
        <w:t>hat is not important that’s in the D&amp;D system?</w:t>
      </w:r>
    </w:p>
    <w:p xmlns:wp14="http://schemas.microsoft.com/office/word/2010/wordml" w:rsidR="00000000" w:rsidRDefault="00A867A9" w14:paraId="22FF9A60" wp14:textId="77777777">
      <w:r>
        <w:rPr>
          <w:rFonts w:ascii="Times New Roman" w:hAnsi="Times New Roman" w:cs="Times New Roman"/>
        </w:rPr>
        <w:tab/>
      </w:r>
      <w:r>
        <w:rPr>
          <w:rFonts w:ascii="Times New Roman" w:hAnsi="Times New Roman" w:cs="Times New Roman"/>
        </w:rPr>
        <w:t>JM: Picking up or passing around items during combat, house rules, extra damage from critical hits and miscellaneous effects of spells, like the paralysis from Hold Person, are not essential, although they wo</w:t>
      </w:r>
      <w:r>
        <w:rPr>
          <w:rFonts w:ascii="Times New Roman" w:hAnsi="Times New Roman" w:cs="Times New Roman"/>
        </w:rPr>
        <w:t>uld be nice to have in cases where spell-casting monsters are involved. It also needs to be able to tell what side of the fight each creature is on. I also want to be able to add and select scenarios from a list, and to be able to define and add new creatu</w:t>
      </w:r>
      <w:r>
        <w:rPr>
          <w:rFonts w:ascii="Times New Roman" w:hAnsi="Times New Roman" w:cs="Times New Roman"/>
        </w:rPr>
        <w:t>res and items.</w:t>
      </w:r>
    </w:p>
    <w:p xmlns:wp14="http://schemas.microsoft.com/office/word/2010/wordml" w:rsidR="00000000" w:rsidRDefault="00A867A9" w14:paraId="6B699379" wp14:textId="77777777">
      <w:pPr>
        <w:rPr>
          <w:rFonts w:ascii="Times New Roman" w:hAnsi="Times New Roman" w:cs="Times New Roman"/>
        </w:rPr>
      </w:pPr>
    </w:p>
    <w:p xmlns:wp14="http://schemas.microsoft.com/office/word/2010/wordml" w:rsidR="00000000" w:rsidRDefault="00A867A9" w14:paraId="7F379BE7" wp14:textId="6F7839DE">
      <w:r w:rsidRPr="17A04985" w:rsidR="17A04985">
        <w:rPr>
          <w:rFonts w:ascii="Times New Roman" w:hAnsi="Times New Roman" w:cs="Times New Roman"/>
        </w:rPr>
        <w:t xml:space="preserve">Q: Could you give some </w:t>
      </w:r>
      <w:r w:rsidRPr="17A04985" w:rsidR="17A04985">
        <w:rPr>
          <w:rFonts w:ascii="Times New Roman" w:hAnsi="Times New Roman" w:cs="Times New Roman"/>
        </w:rPr>
        <w:t>examples</w:t>
      </w:r>
      <w:r w:rsidRPr="17A04985" w:rsidR="17A04985">
        <w:rPr>
          <w:rFonts w:ascii="Times New Roman" w:hAnsi="Times New Roman" w:cs="Times New Roman"/>
        </w:rPr>
        <w:t xml:space="preserve"> of creatures and items you might want to add?</w:t>
      </w:r>
    </w:p>
    <w:p xmlns:wp14="http://schemas.microsoft.com/office/word/2010/wordml" w:rsidR="00000000" w:rsidRDefault="00A867A9" w14:paraId="6D81C4D3" wp14:textId="1163EA53">
      <w:r>
        <w:rPr>
          <w:rFonts w:ascii="Times New Roman" w:hAnsi="Times New Roman" w:cs="Times New Roman"/>
        </w:rPr>
        <w:tab/>
      </w:r>
      <w:r>
        <w:rPr>
          <w:rFonts w:ascii="Times New Roman" w:hAnsi="Times New Roman" w:cs="Times New Roman"/>
        </w:rPr>
        <w:t xml:space="preserve">JM: Weapons with basic attributes like “+2 to hit” are </w:t>
      </w:r>
      <w:r>
        <w:rPr>
          <w:rFonts w:ascii="Times New Roman" w:hAnsi="Times New Roman" w:cs="Times New Roman"/>
        </w:rPr>
        <w:t>a must</w:t>
      </w:r>
      <w:r>
        <w:rPr>
          <w:rFonts w:ascii="Times New Roman" w:hAnsi="Times New Roman" w:cs="Times New Roman"/>
        </w:rPr>
        <w:t xml:space="preserve">, </w:t>
      </w:r>
      <w:r>
        <w:rPr>
          <w:rFonts w:ascii="Times New Roman" w:hAnsi="Times New Roman" w:cs="Times New Roman"/>
        </w:rPr>
        <w:t>I’d</w:t>
      </w:r>
      <w:r>
        <w:rPr>
          <w:rFonts w:ascii="Times New Roman" w:hAnsi="Times New Roman" w:cs="Times New Roman"/>
        </w:rPr>
        <w:t xml:space="preserve"> like to be able to add </w:t>
      </w:r>
      <w:r>
        <w:rPr>
          <w:rFonts w:ascii="Times New Roman" w:hAnsi="Times New Roman" w:cs="Times New Roman"/>
        </w:rPr>
        <w:t>additional</w:t>
      </w:r>
      <w:r>
        <w:rPr>
          <w:rFonts w:ascii="Times New Roman" w:hAnsi="Times New Roman" w:cs="Times New Roman"/>
        </w:rPr>
        <w:t xml:space="preserve"> damage type, for example the </w:t>
      </w:r>
      <w:r>
        <w:rPr>
          <w:rFonts w:ascii="Times New Roman" w:hAnsi="Times New Roman" w:cs="Times New Roman"/>
        </w:rPr>
        <w:t>Flame Tongue's</w:t>
      </w:r>
      <w:r>
        <w:rPr>
          <w:rFonts w:ascii="Times New Roman" w:hAnsi="Times New Roman" w:cs="Times New Roman"/>
        </w:rPr>
        <w:t xml:space="preserve"> extra 2d6 Fire dam</w:t>
      </w:r>
      <w:r>
        <w:rPr>
          <w:rFonts w:ascii="Times New Roman" w:hAnsi="Times New Roman" w:cs="Times New Roman"/>
        </w:rPr>
        <w:t xml:space="preserve">age. The damage </w:t>
      </w:r>
      <w:r>
        <w:rPr>
          <w:rFonts w:ascii="Times New Roman" w:hAnsi="Times New Roman" w:cs="Times New Roman"/>
        </w:rPr>
        <w:t xml:space="preserve">doesn’t</w:t>
      </w:r>
      <w:r>
        <w:rPr>
          <w:rFonts w:ascii="Times New Roman" w:hAnsi="Times New Roman" w:cs="Times New Roman"/>
        </w:rPr>
        <w:t xml:space="preserve"> have to be randomized, though. It would also be </w:t>
      </w:r>
      <w:r>
        <w:rPr>
          <w:rFonts w:ascii="Times New Roman" w:hAnsi="Times New Roman" w:cs="Times New Roman"/>
        </w:rPr>
        <w:t xml:space="preserve">really nice</w:t>
      </w:r>
      <w:r>
        <w:rPr>
          <w:rFonts w:ascii="Times New Roman" w:hAnsi="Times New Roman" w:cs="Times New Roman"/>
        </w:rPr>
        <w:t xml:space="preserve"> to have some more complicated weapons like the </w:t>
      </w:r>
      <w:r>
        <w:rPr>
          <w:rFonts w:ascii="Times New Roman" w:hAnsi="Times New Roman" w:cs="Times New Roman"/>
          <w:b w:val="1"/>
          <w:bCs w:val="1"/>
          <w:u w:val="single"/>
        </w:rPr>
        <w:t>Sun Blade</w:t>
      </w:r>
      <w:r>
        <w:rPr>
          <w:rFonts w:ascii="Times New Roman" w:hAnsi="Times New Roman" w:cs="Times New Roman"/>
        </w:rPr>
        <w:t xml:space="preserve">, with its extra damage against Undead, but </w:t>
      </w:r>
      <w:r>
        <w:rPr>
          <w:rFonts w:ascii="Times New Roman" w:hAnsi="Times New Roman" w:cs="Times New Roman"/>
        </w:rPr>
        <w:t xml:space="preserve">that’s</w:t>
      </w:r>
      <w:r>
        <w:rPr>
          <w:rFonts w:ascii="Times New Roman" w:hAnsi="Times New Roman" w:cs="Times New Roman"/>
        </w:rPr>
        <w:t xml:space="preserve"> not necessary if it gets in the way of other functions. It would </w:t>
      </w:r>
      <w:r>
        <w:rPr>
          <w:rFonts w:ascii="Times New Roman" w:hAnsi="Times New Roman" w:cs="Times New Roman"/>
        </w:rPr>
        <w:t xml:space="preserve">be sufficient to account for other types of items, like Amulets of Health, within the creature’s statistics, as it </w:t>
      </w:r>
      <w:r>
        <w:rPr>
          <w:rFonts w:ascii="Times New Roman" w:hAnsi="Times New Roman" w:cs="Times New Roman"/>
        </w:rPr>
        <w:t>won’t</w:t>
      </w:r>
      <w:r>
        <w:rPr>
          <w:rFonts w:ascii="Times New Roman" w:hAnsi="Times New Roman" w:cs="Times New Roman"/>
        </w:rPr>
        <w:t xml:space="preserve"> be changing mid-battle. </w:t>
      </w:r>
      <w:r>
        <w:rPr>
          <w:rFonts w:ascii="Times New Roman" w:hAnsi="Times New Roman" w:cs="Times New Roman"/>
        </w:rPr>
        <w:t>Actually, items</w:t>
      </w:r>
      <w:r>
        <w:rPr>
          <w:rFonts w:ascii="Times New Roman" w:hAnsi="Times New Roman" w:cs="Times New Roman"/>
        </w:rPr>
        <w:t xml:space="preserve"> changing hands </w:t>
      </w:r>
      <w:r>
        <w:rPr>
          <w:rFonts w:ascii="Times New Roman" w:hAnsi="Times New Roman" w:cs="Times New Roman"/>
        </w:rPr>
        <w:t>isn’t</w:t>
      </w:r>
      <w:r>
        <w:rPr>
          <w:rFonts w:ascii="Times New Roman" w:hAnsi="Times New Roman" w:cs="Times New Roman"/>
        </w:rPr>
        <w:t xml:space="preserve"> </w:t>
      </w:r>
      <w:r>
        <w:rPr>
          <w:rFonts w:ascii="Times New Roman" w:hAnsi="Times New Roman" w:cs="Times New Roman"/>
        </w:rPr>
        <w:t>really necessary</w:t>
      </w:r>
      <w:r>
        <w:rPr>
          <w:rFonts w:ascii="Times New Roman" w:hAnsi="Times New Roman" w:cs="Times New Roman"/>
        </w:rPr>
        <w:t xml:space="preserve"> at all, because in practice </w:t>
      </w:r>
      <w:r>
        <w:rPr>
          <w:rFonts w:ascii="Times New Roman" w:hAnsi="Times New Roman" w:cs="Times New Roman"/>
        </w:rPr>
        <w:t>it’s</w:t>
      </w:r>
      <w:r>
        <w:rPr>
          <w:rFonts w:ascii="Times New Roman" w:hAnsi="Times New Roman" w:cs="Times New Roman"/>
        </w:rPr>
        <w:t xml:space="preserve"> unlikely that any creatur</w:t>
      </w:r>
      <w:r>
        <w:rPr>
          <w:rFonts w:ascii="Times New Roman" w:hAnsi="Times New Roman" w:cs="Times New Roman"/>
        </w:rPr>
        <w:t xml:space="preserve">e is going to pick up an item during a fight instead of attacking. With regards to creatures, </w:t>
      </w:r>
      <w:r>
        <w:rPr>
          <w:rFonts w:ascii="Times New Roman" w:hAnsi="Times New Roman" w:cs="Times New Roman"/>
        </w:rPr>
        <w:t xml:space="preserve">I’d</w:t>
      </w:r>
      <w:r>
        <w:rPr>
          <w:rFonts w:ascii="Times New Roman" w:hAnsi="Times New Roman" w:cs="Times New Roman"/>
        </w:rPr>
        <w:t xml:space="preserve"> like to be able to enter data straight from the </w:t>
      </w:r>
      <w:r>
        <w:rPr>
          <w:rFonts w:ascii="Times New Roman" w:hAnsi="Times New Roman" w:cs="Times New Roman"/>
          <w:b w:val="1"/>
          <w:bCs w:val="1"/>
          <w:u w:val="single"/>
        </w:rPr>
        <w:t>Monster Manual</w:t>
      </w:r>
      <w:r>
        <w:rPr>
          <w:rFonts w:ascii="Times New Roman" w:hAnsi="Times New Roman" w:cs="Times New Roman"/>
        </w:rPr>
        <w:t xml:space="preserve">, like for the </w:t>
      </w:r>
      <w:r>
        <w:rPr>
          <w:rFonts w:ascii="Times New Roman" w:hAnsi="Times New Roman" w:cs="Times New Roman"/>
          <w:b w:val="1"/>
          <w:bCs w:val="1"/>
          <w:u w:val="single"/>
        </w:rPr>
        <w:t>Hook Horror</w:t>
      </w:r>
      <w:r>
        <w:rPr>
          <w:rFonts w:ascii="Times New Roman" w:hAnsi="Times New Roman" w:cs="Times New Roman"/>
        </w:rPr>
        <w:t>. It would be nice to be able to add spell-casters, especially low-lev</w:t>
      </w:r>
      <w:r>
        <w:rPr>
          <w:rFonts w:ascii="Times New Roman" w:hAnsi="Times New Roman" w:cs="Times New Roman"/>
        </w:rPr>
        <w:t xml:space="preserve">el, damage-dealing spells like Magic Missile and Firebolt. </w:t>
      </w:r>
      <w:r>
        <w:rPr>
          <w:rFonts w:ascii="Times New Roman" w:hAnsi="Times New Roman" w:cs="Times New Roman"/>
        </w:rPr>
        <w:t>It’s</w:t>
      </w:r>
      <w:r>
        <w:rPr>
          <w:rFonts w:ascii="Times New Roman" w:hAnsi="Times New Roman" w:cs="Times New Roman"/>
        </w:rPr>
        <w:t xml:space="preserve"> not necessary to cover spells at all, but the more are covered the better.</w:t>
      </w:r>
    </w:p>
    <w:p xmlns:wp14="http://schemas.microsoft.com/office/word/2010/wordml" w:rsidR="00000000" w:rsidRDefault="00A867A9" w14:paraId="3FE9F23F" wp14:textId="77777777">
      <w:pPr>
        <w:rPr>
          <w:rFonts w:ascii="Times New Roman" w:hAnsi="Times New Roman" w:cs="Times New Roman"/>
        </w:rPr>
      </w:pPr>
    </w:p>
    <w:p xmlns:wp14="http://schemas.microsoft.com/office/word/2010/wordml" w:rsidR="00000000" w:rsidRDefault="00A867A9" w14:paraId="63ECAC16" wp14:textId="77777777">
      <w:pPr>
        <w:pageBreakBefore/>
        <w:rPr>
          <w:rFonts w:ascii="Times New Roman" w:hAnsi="Times New Roman" w:cs="Times New Roman"/>
        </w:rPr>
      </w:pPr>
      <w:r>
        <w:rPr>
          <w:noProof/>
        </w:rPr>
        <w:drawing>
          <wp:anchor xmlns:wp14="http://schemas.microsoft.com/office/word/2010/wordprocessingDrawing" distT="0" distB="0" distL="0" distR="0" simplePos="0" relativeHeight="251659776" behindDoc="0" locked="0" layoutInCell="1" allowOverlap="1" wp14:anchorId="7BA63928" wp14:editId="7777777">
            <wp:simplePos x="0" y="0"/>
            <wp:positionH relativeFrom="page">
              <wp:posOffset>453390</wp:posOffset>
            </wp:positionH>
            <wp:positionV relativeFrom="page">
              <wp:posOffset>1108075</wp:posOffset>
            </wp:positionV>
            <wp:extent cx="6655435" cy="9222105"/>
            <wp:effectExtent l="0" t="0" r="0" b="0"/>
            <wp:wrapSquare wrapText="larges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l="-18" t="-14" r="-18" b="-14"/>
                    <a:stretch>
                      <a:fillRect/>
                    </a:stretch>
                  </pic:blipFill>
                  <pic:spPr bwMode="auto">
                    <a:xfrm>
                      <a:off x="0" y="0"/>
                      <a:ext cx="6655435" cy="92221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A867A9" w14:paraId="1DF50447" wp14:textId="77777777">
      <w:pPr>
        <w:rPr>
          <w:rFonts w:ascii="Times New Roman" w:hAnsi="Times New Roman" w:cs="Times New Roman"/>
        </w:rPr>
      </w:pPr>
      <w:r>
        <w:rPr>
          <w:noProof/>
        </w:rPr>
        <w:drawing>
          <wp:anchor xmlns:wp14="http://schemas.microsoft.com/office/word/2010/wordprocessingDrawing" distT="0" distB="0" distL="0" distR="0" simplePos="0" relativeHeight="251653632" behindDoc="0" locked="0" layoutInCell="1" allowOverlap="1" wp14:anchorId="53286C8A" wp14:editId="7777777">
            <wp:simplePos x="0" y="0"/>
            <wp:positionH relativeFrom="column">
              <wp:posOffset>2431415</wp:posOffset>
            </wp:positionH>
            <wp:positionV relativeFrom="paragraph">
              <wp:posOffset>15875</wp:posOffset>
            </wp:positionV>
            <wp:extent cx="3968115" cy="5659755"/>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31" t="21429" r="-31" b="1102"/>
                    <a:stretch>
                      <a:fillRect/>
                    </a:stretch>
                  </pic:blipFill>
                  <pic:spPr bwMode="auto">
                    <a:xfrm>
                      <a:off x="0" y="0"/>
                      <a:ext cx="3968115" cy="56597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A867A9" w14:paraId="1F72F646" wp14:textId="77777777"/>
    <w:p xmlns:wp14="http://schemas.microsoft.com/office/word/2010/wordml" w:rsidR="00000000" w:rsidRDefault="00A867A9" w14:paraId="08CE6F91" wp14:textId="77777777"/>
    <w:p xmlns:wp14="http://schemas.microsoft.com/office/word/2010/wordml" w:rsidR="00000000" w:rsidRDefault="00A867A9" w14:paraId="61CDCEAD" wp14:textId="77777777"/>
    <w:p xmlns:wp14="http://schemas.microsoft.com/office/word/2010/wordml" w:rsidR="00000000" w:rsidRDefault="00A867A9" w14:paraId="6BB9E253" wp14:textId="77777777"/>
    <w:p xmlns:wp14="http://schemas.microsoft.com/office/word/2010/wordml" w:rsidR="00000000" w:rsidRDefault="00A867A9" w14:paraId="23DE523C" wp14:textId="77777777"/>
    <w:p xmlns:wp14="http://schemas.microsoft.com/office/word/2010/wordml" w:rsidR="00000000" w:rsidRDefault="00A867A9" w14:paraId="52E56223" wp14:textId="77777777"/>
    <w:p xmlns:wp14="http://schemas.microsoft.com/office/word/2010/wordml" w:rsidR="00000000" w:rsidRDefault="00A867A9" w14:paraId="07547A01" wp14:textId="77777777"/>
    <w:p xmlns:wp14="http://schemas.microsoft.com/office/word/2010/wordml" w:rsidR="00000000" w:rsidRDefault="00A867A9" w14:paraId="5043CB0F" wp14:textId="77777777"/>
    <w:p xmlns:wp14="http://schemas.microsoft.com/office/word/2010/wordml" w:rsidR="00000000" w:rsidRDefault="00A867A9" w14:paraId="07459315" wp14:textId="77777777"/>
    <w:p xmlns:wp14="http://schemas.microsoft.com/office/word/2010/wordml" w:rsidR="00000000" w:rsidRDefault="00A867A9" w14:paraId="6537F28F" wp14:textId="77777777"/>
    <w:p xmlns:wp14="http://schemas.microsoft.com/office/word/2010/wordml" w:rsidR="00000000" w:rsidRDefault="00A867A9" w14:paraId="6DFB9E20" wp14:textId="77777777"/>
    <w:p xmlns:wp14="http://schemas.microsoft.com/office/word/2010/wordml" w:rsidR="00000000" w:rsidRDefault="00A867A9" w14:paraId="70DF9E56" wp14:textId="77777777"/>
    <w:p xmlns:wp14="http://schemas.microsoft.com/office/word/2010/wordml" w:rsidR="00000000" w:rsidRDefault="00A867A9" w14:paraId="44E871BC" wp14:textId="77777777"/>
    <w:p xmlns:wp14="http://schemas.microsoft.com/office/word/2010/wordml" w:rsidR="00000000" w:rsidRDefault="00A867A9" w14:paraId="144A5D23" wp14:textId="77777777"/>
    <w:p xmlns:wp14="http://schemas.microsoft.com/office/word/2010/wordml" w:rsidR="00000000" w:rsidRDefault="00A867A9" w14:paraId="738610EB" wp14:textId="77777777"/>
    <w:p xmlns:wp14="http://schemas.microsoft.com/office/word/2010/wordml" w:rsidR="00000000" w:rsidRDefault="00A867A9" w14:paraId="637805D2" wp14:textId="77777777"/>
    <w:p xmlns:wp14="http://schemas.microsoft.com/office/word/2010/wordml" w:rsidR="00000000" w:rsidRDefault="00A867A9" w14:paraId="463F29E8" wp14:textId="77777777"/>
    <w:p xmlns:wp14="http://schemas.microsoft.com/office/word/2010/wordml" w:rsidR="00000000" w:rsidRDefault="00A867A9" w14:paraId="3B7B4B86" wp14:textId="77777777"/>
    <w:p xmlns:wp14="http://schemas.microsoft.com/office/word/2010/wordml" w:rsidR="00000000" w:rsidRDefault="00A867A9" w14:paraId="3A0FF5F2" wp14:textId="77777777"/>
    <w:p xmlns:wp14="http://schemas.microsoft.com/office/word/2010/wordml" w:rsidR="00000000" w:rsidRDefault="00A867A9" w14:paraId="5630AD66" wp14:textId="77777777"/>
    <w:p xmlns:wp14="http://schemas.microsoft.com/office/word/2010/wordml" w:rsidR="00000000" w:rsidRDefault="00A867A9" w14:paraId="61829076" wp14:textId="77777777"/>
    <w:p xmlns:wp14="http://schemas.microsoft.com/office/word/2010/wordml" w:rsidR="00000000" w:rsidRDefault="00A867A9" w14:paraId="2BA226A1" wp14:textId="77777777"/>
    <w:p xmlns:wp14="http://schemas.microsoft.com/office/word/2010/wordml" w:rsidR="00000000" w:rsidRDefault="00A867A9" w14:paraId="17AD93B2" wp14:textId="77777777"/>
    <w:p xmlns:wp14="http://schemas.microsoft.com/office/word/2010/wordml" w:rsidR="00000000" w:rsidRDefault="00A867A9" w14:paraId="0DE4B5B7" wp14:textId="77777777"/>
    <w:p xmlns:wp14="http://schemas.microsoft.com/office/word/2010/wordml" w:rsidR="00000000" w:rsidRDefault="00A867A9" w14:paraId="0C02E521" wp14:textId="77777777">
      <w:r>
        <w:rPr>
          <w:noProof/>
        </w:rPr>
        <w:drawing>
          <wp:anchor xmlns:wp14="http://schemas.microsoft.com/office/word/2010/wordprocessingDrawing" distT="0" distB="0" distL="0" distR="0" simplePos="0" relativeHeight="251661824" behindDoc="0" locked="0" layoutInCell="1" allowOverlap="1" wp14:anchorId="515297CD" wp14:editId="7777777">
            <wp:simplePos x="0" y="0"/>
            <wp:positionH relativeFrom="column">
              <wp:posOffset>-64135</wp:posOffset>
            </wp:positionH>
            <wp:positionV relativeFrom="paragraph">
              <wp:posOffset>38735</wp:posOffset>
            </wp:positionV>
            <wp:extent cx="3085465" cy="41148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l="-37" t="-27" r="-37" b="-27"/>
                    <a:stretch>
                      <a:fillRect/>
                    </a:stretch>
                  </pic:blipFill>
                  <pic:spPr bwMode="auto">
                    <a:xfrm>
                      <a:off x="0" y="0"/>
                      <a:ext cx="3085465" cy="4114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A867A9" w14:paraId="66204FF1" wp14:textId="77777777"/>
    <w:p xmlns:wp14="http://schemas.microsoft.com/office/word/2010/wordml" w:rsidR="00000000" w:rsidRDefault="00A867A9" w14:paraId="2DBF0D7D" wp14:textId="77777777"/>
    <w:p xmlns:wp14="http://schemas.microsoft.com/office/word/2010/wordml" w:rsidR="00000000" w:rsidRDefault="00A867A9" w14:paraId="6B62F1B3" wp14:textId="77777777"/>
    <w:p xmlns:wp14="http://schemas.microsoft.com/office/word/2010/wordml" w:rsidR="00000000" w:rsidRDefault="00A867A9" w14:paraId="02F2C34E" wp14:textId="77777777"/>
    <w:p xmlns:wp14="http://schemas.microsoft.com/office/word/2010/wordml" w:rsidR="00000000" w:rsidRDefault="00A867A9" w14:paraId="680A4E5D" wp14:textId="77777777"/>
    <w:p xmlns:wp14="http://schemas.microsoft.com/office/word/2010/wordml" w:rsidR="00000000" w:rsidRDefault="00A867A9" w14:paraId="19219836" wp14:textId="77777777"/>
    <w:p xmlns:wp14="http://schemas.microsoft.com/office/word/2010/wordml" w:rsidR="00000000" w:rsidRDefault="00A867A9" w14:paraId="296FEF7D" wp14:textId="77777777"/>
    <w:p xmlns:wp14="http://schemas.microsoft.com/office/word/2010/wordml" w:rsidR="00000000" w:rsidRDefault="00A867A9" w14:paraId="7194DBDC" wp14:textId="77777777"/>
    <w:p xmlns:wp14="http://schemas.microsoft.com/office/word/2010/wordml" w:rsidR="00000000" w:rsidRDefault="00A867A9" w14:paraId="769D0D3C" wp14:textId="77777777"/>
    <w:p xmlns:wp14="http://schemas.microsoft.com/office/word/2010/wordml" w:rsidR="00000000" w:rsidRDefault="00A867A9" w14:paraId="54CD245A" wp14:textId="77777777"/>
    <w:p xmlns:wp14="http://schemas.microsoft.com/office/word/2010/wordml" w:rsidR="00000000" w:rsidRDefault="00A867A9" w14:paraId="1231BE67" wp14:textId="77777777"/>
    <w:p xmlns:wp14="http://schemas.microsoft.com/office/word/2010/wordml" w:rsidR="00000000" w:rsidRDefault="00A867A9" w14:paraId="36FEB5B0" wp14:textId="77777777"/>
    <w:p xmlns:wp14="http://schemas.microsoft.com/office/word/2010/wordml" w:rsidR="00000000" w:rsidRDefault="00A867A9" w14:paraId="2A2AF8D2" wp14:textId="77777777">
      <w:r>
        <w:rPr>
          <w:noProof/>
        </w:rPr>
        <w:drawing>
          <wp:anchor xmlns:wp14="http://schemas.microsoft.com/office/word/2010/wordprocessingDrawing" distT="0" distB="0" distL="0" distR="0" simplePos="0" relativeHeight="251660800" behindDoc="0" locked="0" layoutInCell="1" allowOverlap="1" wp14:anchorId="7E52181E" wp14:editId="7777777">
            <wp:simplePos x="0" y="0"/>
            <wp:positionH relativeFrom="column">
              <wp:posOffset>3081020</wp:posOffset>
            </wp:positionH>
            <wp:positionV relativeFrom="paragraph">
              <wp:posOffset>86360</wp:posOffset>
            </wp:positionV>
            <wp:extent cx="3342005" cy="1741170"/>
            <wp:effectExtent l="0" t="0" r="0" b="0"/>
            <wp:wrapSquare wrapText="larges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l="-37" t="-72" r="-37" b="-72"/>
                    <a:stretch>
                      <a:fillRect/>
                    </a:stretch>
                  </pic:blipFill>
                  <pic:spPr bwMode="auto">
                    <a:xfrm>
                      <a:off x="0" y="0"/>
                      <a:ext cx="3342005" cy="1741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A867A9" w14:paraId="30D7AA69" wp14:textId="77777777"/>
    <w:p xmlns:wp14="http://schemas.microsoft.com/office/word/2010/wordml" w:rsidR="00000000" w:rsidRDefault="00A867A9" w14:paraId="7196D064" wp14:textId="77777777"/>
    <w:p xmlns:wp14="http://schemas.microsoft.com/office/word/2010/wordml" w:rsidR="00000000" w:rsidRDefault="00A867A9" w14:paraId="34FF1C98" wp14:textId="77777777"/>
    <w:p xmlns:wp14="http://schemas.microsoft.com/office/word/2010/wordml" w:rsidR="00000000" w:rsidRDefault="00A867A9" w14:paraId="6D072C0D" wp14:textId="77777777"/>
    <w:p xmlns:wp14="http://schemas.microsoft.com/office/word/2010/wordml" w:rsidR="00000000" w:rsidRDefault="00A867A9" w14:paraId="48A21919" wp14:textId="77777777"/>
    <w:p xmlns:wp14="http://schemas.microsoft.com/office/word/2010/wordml" w:rsidR="00000000" w:rsidRDefault="00A867A9" w14:paraId="6BD18F9B" wp14:textId="77777777"/>
    <w:p xmlns:wp14="http://schemas.microsoft.com/office/word/2010/wordml" w:rsidR="00000000" w:rsidRDefault="00A867A9" w14:paraId="238601FE" wp14:textId="77777777"/>
    <w:p xmlns:wp14="http://schemas.microsoft.com/office/word/2010/wordml" w:rsidR="00000000" w:rsidRDefault="00A867A9" w14:paraId="0F3CABC7" wp14:textId="77777777"/>
    <w:p xmlns:wp14="http://schemas.microsoft.com/office/word/2010/wordml" w:rsidR="00000000" w:rsidRDefault="00A867A9" w14:paraId="5B08B5D1" wp14:textId="77777777"/>
    <w:p xmlns:wp14="http://schemas.microsoft.com/office/word/2010/wordml" w:rsidR="00000000" w:rsidRDefault="00A867A9" w14:paraId="60028F19" wp14:textId="77777777">
      <w:r>
        <w:rPr>
          <w:rFonts w:ascii="Times New Roman" w:hAnsi="Times New Roman" w:cs="Times New Roman"/>
        </w:rPr>
        <w:t>Q: How do you want these to be added?</w:t>
      </w:r>
    </w:p>
    <w:p xmlns:wp14="http://schemas.microsoft.com/office/word/2010/wordml" w:rsidR="00000000" w:rsidRDefault="00A867A9" w14:paraId="0F72A183" wp14:textId="77777777">
      <w:r>
        <w:rPr>
          <w:rFonts w:ascii="Times New Roman" w:hAnsi="Times New Roman" w:cs="Times New Roman"/>
        </w:rPr>
        <w:tab/>
      </w:r>
      <w:r>
        <w:rPr>
          <w:rFonts w:ascii="Times New Roman" w:hAnsi="Times New Roman" w:cs="Times New Roman"/>
        </w:rPr>
        <w:t>JM: However is needed to</w:t>
      </w:r>
      <w:r>
        <w:rPr>
          <w:rFonts w:ascii="Times New Roman" w:hAnsi="Times New Roman" w:cs="Times New Roman"/>
        </w:rPr>
        <w:t xml:space="preserve"> allow maximum freedom of customisation. It’s crucial that I can make </w:t>
      </w:r>
      <w:r>
        <w:rPr>
          <w:rFonts w:ascii="Times New Roman" w:hAnsi="Times New Roman" w:cs="Times New Roman"/>
          <w:b/>
          <w:bCs/>
          <w:u w:val="single"/>
        </w:rPr>
        <w:t>homebrew</w:t>
      </w:r>
      <w:r>
        <w:rPr>
          <w:rFonts w:ascii="Times New Roman" w:hAnsi="Times New Roman" w:cs="Times New Roman"/>
        </w:rPr>
        <w:t xml:space="preserve"> creatures and other things that wouldn’t normally be in an encounter fit into the simulations.</w:t>
      </w:r>
    </w:p>
    <w:p xmlns:wp14="http://schemas.microsoft.com/office/word/2010/wordml" w:rsidR="00000000" w:rsidRDefault="00A867A9" w14:paraId="0FCD1696" wp14:textId="77777777">
      <w:r>
        <w:rPr>
          <w:rFonts w:ascii="Times New Roman" w:hAnsi="Times New Roman" w:cs="Times New Roman"/>
        </w:rPr>
        <w:t>Q: It would be virtually impossible to create a user interface that creates new cl</w:t>
      </w:r>
      <w:r>
        <w:rPr>
          <w:rFonts w:ascii="Times New Roman" w:hAnsi="Times New Roman" w:cs="Times New Roman"/>
        </w:rPr>
        <w:t>asses. Would it be acceptable to enter new data directly into the code of the program?</w:t>
      </w:r>
    </w:p>
    <w:p xmlns:wp14="http://schemas.microsoft.com/office/word/2010/wordml" w:rsidR="00000000" w:rsidRDefault="00A867A9" w14:paraId="165F07DA" wp14:textId="6026BCAE">
      <w:r>
        <w:rPr>
          <w:rFonts w:ascii="Times New Roman" w:hAnsi="Times New Roman" w:cs="Times New Roman"/>
        </w:rPr>
        <w:tab/>
      </w:r>
      <w:r>
        <w:rPr>
          <w:rFonts w:ascii="Times New Roman" w:hAnsi="Times New Roman" w:cs="Times New Roman"/>
        </w:rPr>
        <w:t xml:space="preserve">JM: </w:t>
      </w:r>
      <w:r>
        <w:rPr>
          <w:rFonts w:ascii="Times New Roman" w:hAnsi="Times New Roman" w:cs="Times New Roman"/>
        </w:rPr>
        <w:t>As long as</w:t>
      </w:r>
      <w:r>
        <w:rPr>
          <w:rFonts w:ascii="Times New Roman" w:hAnsi="Times New Roman" w:cs="Times New Roman"/>
        </w:rPr>
        <w:t xml:space="preserve"> it </w:t>
      </w:r>
      <w:r>
        <w:rPr>
          <w:rFonts w:ascii="Times New Roman" w:hAnsi="Times New Roman" w:cs="Times New Roman"/>
        </w:rPr>
        <w:t>provides</w:t>
      </w:r>
      <w:r>
        <w:rPr>
          <w:rFonts w:ascii="Times New Roman" w:hAnsi="Times New Roman" w:cs="Times New Roman"/>
        </w:rPr>
        <w:t xml:space="preserve"> more customisability in what I can create for the simulations, that would be fine.</w:t>
      </w:r>
      <w:r>
        <w:rPr>
          <w:rFonts w:ascii="Times New Roman" w:hAnsi="Times New Roman" w:cs="Times New Roman"/>
        </w:rPr>
        <w:tab/>
      </w:r>
      <w:r>
        <w:rPr>
          <w:rFonts w:ascii="Times New Roman" w:hAnsi="Times New Roman" w:cs="Times New Roman"/>
        </w:rPr>
        <w:t xml:space="preserve">However, </w:t>
      </w:r>
      <w:r>
        <w:rPr>
          <w:rFonts w:ascii="Times New Roman" w:hAnsi="Times New Roman" w:cs="Times New Roman"/>
        </w:rPr>
        <w:t>for the</w:t>
      </w:r>
      <w:r>
        <w:rPr>
          <w:rFonts w:ascii="Times New Roman" w:hAnsi="Times New Roman" w:cs="Times New Roman"/>
        </w:rPr>
        <w:t xml:space="preserve"> purposes of accessibility, it would be p</w:t>
      </w:r>
      <w:r>
        <w:rPr>
          <w:rFonts w:ascii="Times New Roman" w:hAnsi="Times New Roman" w:cs="Times New Roman"/>
        </w:rPr>
        <w:t>referable to use configuration files to add data instead.</w:t>
      </w:r>
    </w:p>
    <w:p xmlns:wp14="http://schemas.microsoft.com/office/word/2010/wordml" w:rsidR="00000000" w:rsidRDefault="00A867A9" w14:paraId="16DEB4AB" wp14:textId="77777777">
      <w:pPr>
        <w:rPr>
          <w:rFonts w:ascii="Times New Roman" w:hAnsi="Times New Roman" w:cs="Times New Roman"/>
        </w:rPr>
      </w:pPr>
    </w:p>
    <w:p xmlns:wp14="http://schemas.microsoft.com/office/word/2010/wordml" w:rsidR="00000000" w:rsidRDefault="00A867A9" w14:paraId="367C693D" wp14:textId="77777777">
      <w:r>
        <w:rPr>
          <w:rFonts w:ascii="Times New Roman" w:hAnsi="Times New Roman" w:cs="Times New Roman"/>
        </w:rPr>
        <w:t>Q: How would you like the user interface to function?</w:t>
      </w:r>
    </w:p>
    <w:p xmlns:wp14="http://schemas.microsoft.com/office/word/2010/wordml" w:rsidR="00000000" w:rsidRDefault="00A867A9" w14:paraId="29818180" wp14:textId="77777777">
      <w:r>
        <w:rPr>
          <w:rFonts w:ascii="Times New Roman" w:hAnsi="Times New Roman" w:cs="Times New Roman"/>
        </w:rPr>
        <w:tab/>
      </w:r>
      <w:r>
        <w:rPr>
          <w:rFonts w:ascii="Times New Roman" w:hAnsi="Times New Roman" w:cs="Times New Roman"/>
        </w:rPr>
        <w:t>JM: It needs to be turn-based, and it needs to tell me what each manually-controlled creature can do, and present it as a set of options. Pres</w:t>
      </w:r>
      <w:r>
        <w:rPr>
          <w:rFonts w:ascii="Times New Roman" w:hAnsi="Times New Roman" w:cs="Times New Roman"/>
        </w:rPr>
        <w:t>entation isn’t as important, being a GM tool. I also want to know what happens to each creature on each turn.</w:t>
      </w:r>
    </w:p>
    <w:p xmlns:wp14="http://schemas.microsoft.com/office/word/2010/wordml" w:rsidR="00000000" w:rsidRDefault="00A867A9" w14:paraId="0AD9C6F4" wp14:textId="77777777">
      <w:pPr>
        <w:rPr>
          <w:rFonts w:ascii="Times New Roman" w:hAnsi="Times New Roman" w:cs="Times New Roman"/>
        </w:rPr>
      </w:pPr>
    </w:p>
    <w:p xmlns:wp14="http://schemas.microsoft.com/office/word/2010/wordml" w:rsidR="00000000" w:rsidRDefault="00A867A9" w14:paraId="217814F3" wp14:textId="77777777">
      <w:pPr>
        <w:pStyle w:val="Heading3"/>
      </w:pPr>
      <w:bookmarkStart w:name="__RefHeading___Toc1268_890304753" w:id="2"/>
      <w:bookmarkEnd w:id="2"/>
      <w:r>
        <w:tab/>
      </w:r>
      <w:r>
        <w:rPr>
          <w:rFonts w:ascii="KacstOffice" w:hAnsi="KacstOffice" w:cs="KacstOffice"/>
        </w:rPr>
        <w:t>End User</w:t>
      </w:r>
    </w:p>
    <w:p xmlns:wp14="http://schemas.microsoft.com/office/word/2010/wordml" w:rsidR="00000000" w:rsidRDefault="00A867A9" w14:paraId="4758AAE9" wp14:textId="77777777">
      <w:r>
        <w:tab/>
      </w:r>
      <w:r>
        <w:rPr>
          <w:rFonts w:ascii="Times New Roman" w:hAnsi="Times New Roman" w:cs="Times New Roman"/>
        </w:rPr>
        <w:t>Primarily, the end user is game masters and players who want to run and control large-scale battles. However, as it is being created w</w:t>
      </w:r>
      <w:r>
        <w:rPr>
          <w:rFonts w:ascii="Times New Roman" w:hAnsi="Times New Roman" w:cs="Times New Roman"/>
        </w:rPr>
        <w:t>ith the goal of being customisable and open-source, the end user is more specifically people like Joe who want to be able to customise and create creatures, put them into a simulation and watch them fight each other</w:t>
      </w:r>
    </w:p>
    <w:p xmlns:wp14="http://schemas.microsoft.com/office/word/2010/wordml" w:rsidR="00000000" w:rsidRDefault="00A867A9" w14:paraId="09B8A197" wp14:textId="77777777">
      <w:pPr>
        <w:pStyle w:val="Heading2"/>
      </w:pPr>
      <w:bookmarkStart w:name="__RefHeading___Toc1270_890304753" w:id="3"/>
      <w:bookmarkEnd w:id="3"/>
      <w:r>
        <w:tab/>
      </w:r>
      <w:r>
        <w:rPr>
          <w:rFonts w:ascii="KacstOffice" w:hAnsi="KacstOffice" w:cs="KacstOffice"/>
          <w:sz w:val="28"/>
          <w:szCs w:val="28"/>
        </w:rPr>
        <w:t>Acceptable Limitations</w:t>
      </w:r>
    </w:p>
    <w:p xmlns:wp14="http://schemas.microsoft.com/office/word/2010/wordml" w:rsidR="00000000" w:rsidRDefault="00A867A9" w14:paraId="7311FDEC" wp14:textId="77777777">
      <w:pPr>
        <w:numPr>
          <w:ilvl w:val="0"/>
          <w:numId w:val="2"/>
        </w:numPr>
      </w:pPr>
      <w:r>
        <w:rPr>
          <w:rFonts w:ascii="Times New Roman" w:hAnsi="Times New Roman" w:cs="Times New Roman"/>
        </w:rPr>
        <w:tab/>
      </w:r>
      <w:r>
        <w:rPr>
          <w:rFonts w:ascii="Times New Roman" w:hAnsi="Times New Roman" w:cs="Times New Roman"/>
        </w:rPr>
        <w:t xml:space="preserve">As the program </w:t>
      </w:r>
      <w:r>
        <w:rPr>
          <w:rFonts w:ascii="Times New Roman" w:hAnsi="Times New Roman" w:cs="Times New Roman"/>
        </w:rPr>
        <w:t>is intended for large-scale simulations, implementing a system within the program to customise every aspect of each creature would be impractical to use. Therefore, it would be acceptable to relegate the addition of each individual simulation to the hard-c</w:t>
      </w:r>
      <w:r>
        <w:rPr>
          <w:rFonts w:ascii="Times New Roman" w:hAnsi="Times New Roman" w:cs="Times New Roman"/>
        </w:rPr>
        <w:t>oded statistics, numbers and positions of each creature. As the game is intended to be open-source, this still allows users to change what they want about each simulation by editing the specific creatures used, provided they have some familiarity with Visu</w:t>
      </w:r>
      <w:r>
        <w:rPr>
          <w:rFonts w:ascii="Times New Roman" w:hAnsi="Times New Roman" w:cs="Times New Roman"/>
        </w:rPr>
        <w:t>al Basic. Therefore, the game is configured for each individual scenario it is used for, and customised for other scenarios through the game code.</w:t>
      </w:r>
    </w:p>
    <w:p xmlns:wp14="http://schemas.microsoft.com/office/word/2010/wordml" w:rsidR="00000000" w:rsidRDefault="00A867A9" w14:paraId="6C664720" wp14:textId="41C69E29">
      <w:pPr>
        <w:numPr>
          <w:ilvl w:val="0"/>
          <w:numId w:val="2"/>
        </w:numPr>
        <w:rPr/>
      </w:pPr>
      <w:r>
        <w:rPr>
          <w:rFonts w:ascii="Times New Roman" w:hAnsi="Times New Roman" w:cs="Times New Roman"/>
        </w:rPr>
        <w:tab/>
      </w:r>
      <w:r>
        <w:rPr>
          <w:rFonts w:ascii="Times New Roman" w:hAnsi="Times New Roman" w:cs="Times New Roman"/>
        </w:rPr>
        <w:t>Area-of-effect (AoE) attacks will be impractical to run. This is because large-scale battles would require l</w:t>
      </w:r>
      <w:r>
        <w:rPr>
          <w:rFonts w:ascii="Times New Roman" w:hAnsi="Times New Roman" w:cs="Times New Roman"/>
        </w:rPr>
        <w:t>arge numbers of creatures being checked for their position when such an effect (</w:t>
      </w:r>
      <w:r>
        <w:rPr>
          <w:rFonts w:ascii="Times New Roman" w:hAnsi="Times New Roman" w:cs="Times New Roman"/>
        </w:rPr>
        <w:t>e.g.</w:t>
      </w:r>
      <w:r>
        <w:rPr>
          <w:rFonts w:ascii="Times New Roman" w:hAnsi="Times New Roman" w:cs="Times New Roman"/>
        </w:rPr>
        <w:t xml:space="preserve">, a Fireball spell) takes place, which would be likely to cause problems for game performance. This is </w:t>
      </w:r>
      <w:r>
        <w:rPr>
          <w:rFonts w:ascii="Times New Roman" w:hAnsi="Times New Roman" w:cs="Times New Roman"/>
        </w:rPr>
        <w:t>exacerbated</w:t>
      </w:r>
      <w:r>
        <w:rPr>
          <w:rFonts w:ascii="Times New Roman" w:hAnsi="Times New Roman" w:cs="Times New Roman"/>
        </w:rPr>
        <w:t xml:space="preserve"> by the issue of displaying such an effect using VB. This me</w:t>
      </w:r>
      <w:r>
        <w:rPr>
          <w:rFonts w:ascii="Times New Roman" w:hAnsi="Times New Roman" w:cs="Times New Roman"/>
        </w:rPr>
        <w:t>ans that battles involving spellcasters will be unfeasible.</w:t>
      </w:r>
    </w:p>
    <w:p xmlns:wp14="http://schemas.microsoft.com/office/word/2010/wordml" w:rsidR="00000000" w:rsidRDefault="00A867A9" w14:paraId="583D49A0" wp14:textId="77777777">
      <w:pPr>
        <w:numPr>
          <w:ilvl w:val="0"/>
          <w:numId w:val="2"/>
        </w:numPr>
      </w:pPr>
      <w:r>
        <w:rPr>
          <w:rFonts w:ascii="Times New Roman" w:hAnsi="Times New Roman" w:cs="Times New Roman"/>
        </w:rPr>
        <w:tab/>
      </w:r>
      <w:r>
        <w:rPr>
          <w:rFonts w:ascii="Times New Roman" w:hAnsi="Times New Roman" w:cs="Times New Roman"/>
        </w:rPr>
        <w:t>As the program is intended as a tool for the GM as opposed to a game, basic graphics are sufficient for the display.</w:t>
      </w:r>
    </w:p>
    <w:p xmlns:wp14="http://schemas.microsoft.com/office/word/2010/wordml" w:rsidR="00000000" w:rsidRDefault="00A867A9" w14:paraId="6F8C7BDF" wp14:textId="77777777">
      <w:pPr>
        <w:numPr>
          <w:ilvl w:val="0"/>
          <w:numId w:val="2"/>
        </w:num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House rules, such as critical hits, are not practical to add as they var</w:t>
      </w:r>
      <w:r>
        <w:rPr>
          <w:rFonts w:ascii="Times New Roman" w:hAnsi="Times New Roman" w:cs="Times New Roman"/>
        </w:rPr>
        <w:t>y too much between GMs to be a useful feature.</w:t>
      </w:r>
    </w:p>
    <w:p xmlns:wp14="http://schemas.microsoft.com/office/word/2010/wordml" w:rsidR="00000000" w:rsidRDefault="00A867A9" w14:paraId="583EC92C" wp14:textId="77777777">
      <w:pPr>
        <w:numPr>
          <w:ilvl w:val="0"/>
          <w:numId w:val="2"/>
        </w:num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Terrain and obstacles are not common enough in combat encounters to be necessary outside of limiting the size of the battlefield.</w:t>
      </w:r>
    </w:p>
    <w:p xmlns:wp14="http://schemas.microsoft.com/office/word/2010/wordml" w:rsidR="00000000" w:rsidRDefault="00A867A9" w14:paraId="49244E83" wp14:textId="5A61C3F0">
      <w:pPr>
        <w:numPr>
          <w:ilvl w:val="0"/>
          <w:numId w:val="2"/>
        </w:numPr>
        <w:rPr/>
      </w:pPr>
      <w:r w:rsidRPr="17A04985" w:rsidR="17A04985">
        <w:rPr>
          <w:rFonts w:ascii="Times New Roman" w:hAnsi="Times New Roman" w:eastAsia="Times New Roman" w:cs="Times New Roman"/>
        </w:rPr>
        <w:t xml:space="preserve"> </w:t>
      </w:r>
      <w:r>
        <w:tab/>
      </w:r>
      <w:r w:rsidRPr="17A04985" w:rsidR="17A04985">
        <w:rPr>
          <w:rFonts w:ascii="Times New Roman" w:hAnsi="Times New Roman" w:cs="Times New Roman"/>
        </w:rPr>
        <w:t xml:space="preserve">As invisibility and other effects that hide the presence of creatures from each other are rare inside of combat and would be difficult to implement, they are not necessary to account for, </w:t>
      </w:r>
      <w:r w:rsidRPr="17A04985" w:rsidR="17A04985">
        <w:rPr>
          <w:rFonts w:ascii="Times New Roman" w:hAnsi="Times New Roman" w:cs="Times New Roman"/>
        </w:rPr>
        <w:t>i.e.</w:t>
      </w:r>
      <w:r w:rsidRPr="17A04985" w:rsidR="17A04985">
        <w:rPr>
          <w:rFonts w:ascii="Times New Roman" w:hAnsi="Times New Roman" w:cs="Times New Roman"/>
        </w:rPr>
        <w:t>: all creatures are assumed to know where all other creatures are.</w:t>
      </w:r>
    </w:p>
    <w:p xmlns:wp14="http://schemas.microsoft.com/office/word/2010/wordml" w:rsidR="00000000" w:rsidRDefault="00A867A9" w14:paraId="7C8660CB" wp14:textId="77777777">
      <w:pPr>
        <w:numPr>
          <w:ilvl w:val="0"/>
          <w:numId w:val="2"/>
        </w:num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As most creatures are Medium size and other sizes would be problematic t</w:t>
      </w:r>
      <w:r>
        <w:rPr>
          <w:rFonts w:ascii="Times New Roman" w:hAnsi="Times New Roman" w:cs="Times New Roman"/>
        </w:rPr>
        <w:t>o the program, it would be acceptable to assume all creatures are of Medium size.</w:t>
      </w:r>
    </w:p>
    <w:p xmlns:wp14="http://schemas.microsoft.com/office/word/2010/wordml" w:rsidR="00000000" w:rsidRDefault="00A867A9" w14:paraId="4B1F511A" wp14:textId="77777777">
      <w:pPr>
        <w:rPr>
          <w:rFonts w:ascii="Times New Roman" w:hAnsi="Times New Roman" w:cs="Times New Roman"/>
        </w:rPr>
      </w:pPr>
    </w:p>
    <w:p xmlns:wp14="http://schemas.microsoft.com/office/word/2010/wordml" w:rsidR="00000000" w:rsidRDefault="00A867A9" w14:paraId="65F9C3DC" wp14:textId="77777777">
      <w:r>
        <w:tab/>
      </w:r>
    </w:p>
    <w:p xmlns:wp14="http://schemas.microsoft.com/office/word/2010/wordml" w:rsidR="00000000" w:rsidRDefault="00A867A9" w14:paraId="5023141B" wp14:textId="77777777">
      <w:pPr>
        <w:rPr>
          <w:rFonts w:ascii="KacstOffice" w:hAnsi="KacstOffice" w:cs="KacstOffice"/>
          <w:b/>
          <w:bCs/>
          <w:sz w:val="32"/>
          <w:szCs w:val="32"/>
        </w:rPr>
      </w:pPr>
    </w:p>
    <w:p xmlns:wp14="http://schemas.microsoft.com/office/word/2010/wordml" w:rsidR="00000000" w:rsidRDefault="00A867A9" w14:paraId="1F3B1409" wp14:textId="77777777">
      <w:pPr>
        <w:rPr>
          <w:rFonts w:ascii="KacstOffice" w:hAnsi="KacstOffice" w:cs="KacstOffice"/>
          <w:b/>
          <w:bCs/>
          <w:sz w:val="32"/>
          <w:szCs w:val="32"/>
        </w:rPr>
      </w:pPr>
    </w:p>
    <w:p xmlns:wp14="http://schemas.microsoft.com/office/word/2010/wordml" w:rsidR="00000000" w:rsidRDefault="00A867A9" w14:paraId="562C75D1" wp14:textId="77777777">
      <w:pPr>
        <w:rPr>
          <w:rFonts w:ascii="KacstOffice" w:hAnsi="KacstOffice" w:cs="KacstOffice"/>
          <w:b/>
          <w:bCs/>
          <w:sz w:val="32"/>
          <w:szCs w:val="32"/>
        </w:rPr>
      </w:pPr>
    </w:p>
    <w:p xmlns:wp14="http://schemas.microsoft.com/office/word/2010/wordml" w:rsidR="00000000" w:rsidRDefault="00A867A9" w14:paraId="664355AD" wp14:textId="77777777">
      <w:pPr>
        <w:rPr>
          <w:rFonts w:ascii="KacstOffice" w:hAnsi="KacstOffice" w:cs="KacstOffice"/>
          <w:b/>
          <w:bCs/>
          <w:sz w:val="32"/>
          <w:szCs w:val="32"/>
        </w:rPr>
      </w:pPr>
    </w:p>
    <w:p xmlns:wp14="http://schemas.microsoft.com/office/word/2010/wordml" w:rsidR="00000000" w:rsidRDefault="00A867A9" w14:paraId="208289D4" wp14:textId="77777777">
      <w:pPr>
        <w:pStyle w:val="Heading2"/>
      </w:pPr>
      <w:bookmarkStart w:name="__RefHeading___Toc1272_890304753" w:id="4"/>
      <w:bookmarkEnd w:id="4"/>
      <w:r>
        <w:tab/>
      </w:r>
      <w:r>
        <w:rPr>
          <w:rFonts w:ascii="KacstOffice" w:hAnsi="KacstOffice" w:cs="KacstOffice"/>
        </w:rPr>
        <w:t>Existing Systems in the Area</w:t>
      </w:r>
    </w:p>
    <w:p xmlns:wp14="http://schemas.microsoft.com/office/word/2010/wordml" w:rsidR="00000000" w:rsidRDefault="00A867A9" w14:paraId="0B7399F9" wp14:textId="3353DA7E">
      <w:r>
        <w:rPr>
          <w:b/>
          <w:bCs/>
        </w:rPr>
        <w:tab/>
      </w:r>
      <w:r>
        <w:rPr>
          <w:rFonts w:ascii="Times New Roman" w:hAnsi="Times New Roman" w:cs="Times New Roman"/>
        </w:rPr>
        <w:t xml:space="preserve">Several existing programs have </w:t>
      </w:r>
      <w:r>
        <w:rPr>
          <w:rFonts w:ascii="Times New Roman" w:hAnsi="Times New Roman" w:cs="Times New Roman"/>
        </w:rPr>
        <w:t>attempted</w:t>
      </w:r>
      <w:r>
        <w:rPr>
          <w:rFonts w:ascii="Times New Roman" w:hAnsi="Times New Roman" w:cs="Times New Roman"/>
        </w:rPr>
        <w:t xml:space="preserve"> to simulate fights, and many have become popular in recent years. Many such programs also inclu</w:t>
      </w:r>
      <w:r>
        <w:rPr>
          <w:rFonts w:ascii="Times New Roman" w:hAnsi="Times New Roman" w:cs="Times New Roman"/>
        </w:rPr>
        <w:t xml:space="preserve">de the ability to take manual control of creatures, even mid-fight, such as </w:t>
      </w:r>
      <w:r>
        <w:rPr>
          <w:rFonts w:ascii="Times New Roman" w:hAnsi="Times New Roman" w:cs="Times New Roman"/>
        </w:rPr>
        <w:t>TABS (</w:t>
      </w:r>
      <w:r>
        <w:rPr>
          <w:rFonts w:ascii="Times New Roman" w:hAnsi="Times New Roman" w:cs="Times New Roman"/>
        </w:rPr>
        <w:t xml:space="preserve">Totally Accurate Battle Simulator) and </w:t>
      </w:r>
      <w:r>
        <w:rPr>
          <w:rFonts w:ascii="Times New Roman" w:hAnsi="Times New Roman" w:cs="Times New Roman"/>
        </w:rPr>
        <w:t>UEBS (</w:t>
      </w:r>
      <w:r>
        <w:rPr>
          <w:rFonts w:ascii="Times New Roman" w:hAnsi="Times New Roman" w:cs="Times New Roman"/>
        </w:rPr>
        <w:t>Ultimate Epic Battle Simulator).</w:t>
      </w:r>
    </w:p>
    <w:p xmlns:wp14="http://schemas.microsoft.com/office/word/2010/wordml" w:rsidR="00000000" w:rsidRDefault="00A867A9" w14:paraId="17D6AF78" wp14:textId="77777777">
      <w:r>
        <w:rPr>
          <w:rFonts w:ascii="Times New Roman" w:hAnsi="Times New Roman" w:cs="Times New Roman"/>
        </w:rPr>
        <w:tab/>
      </w:r>
      <w:r>
        <w:rPr>
          <w:rFonts w:ascii="Times New Roman" w:hAnsi="Times New Roman" w:cs="Times New Roman"/>
        </w:rPr>
        <w:t xml:space="preserve">TABS mostly focuses on being challenging the player to find ways to counter various combinations </w:t>
      </w:r>
      <w:r>
        <w:rPr>
          <w:rFonts w:ascii="Times New Roman" w:hAnsi="Times New Roman" w:cs="Times New Roman"/>
        </w:rPr>
        <w:t>of creatures (or “units”), and as such does not include customisability as one of its main goals, nor therein does it include performance on a large scale. However, it does have a connection to the Steam Workshop, where the community can develop custom uni</w:t>
      </w:r>
      <w:r>
        <w:rPr>
          <w:rFonts w:ascii="Times New Roman" w:hAnsi="Times New Roman" w:cs="Times New Roman"/>
        </w:rPr>
        <w:t>ts and use them in-game. It also includes a Sandbox mode, where the player controls both sides of the battlefield and has no limit to the number of units they can use. This means that both customisability and high performance for large-scale battles remain</w:t>
      </w:r>
      <w:r>
        <w:rPr>
          <w:rFonts w:ascii="Times New Roman" w:hAnsi="Times New Roman" w:cs="Times New Roman"/>
        </w:rPr>
        <w:t xml:space="preserve"> in the interests of TABS.</w:t>
      </w:r>
    </w:p>
    <w:p xmlns:wp14="http://schemas.microsoft.com/office/word/2010/wordml" w:rsidR="00000000" w:rsidRDefault="00A867A9" w14:paraId="587B002B" wp14:textId="77777777">
      <w:r>
        <w:rPr>
          <w:rFonts w:ascii="Times New Roman" w:hAnsi="Times New Roman" w:cs="Times New Roman"/>
        </w:rPr>
        <w:tab/>
      </w:r>
      <w:r>
        <w:rPr>
          <w:rFonts w:ascii="Times New Roman" w:hAnsi="Times New Roman" w:cs="Times New Roman"/>
        </w:rPr>
        <w:t>UEBS is a more significant competitor for our program, as its main selling point is that it allows the user to set up extremely large-scale (or “epic” as in the title) battles. It also has a system to customise units, although i</w:t>
      </w:r>
      <w:r>
        <w:rPr>
          <w:rFonts w:ascii="Times New Roman" w:hAnsi="Times New Roman" w:cs="Times New Roman"/>
        </w:rPr>
        <w:t>t has no system to customise specific equipment or effects applied to those units, so each unit is still effectively the same but with behavioural differences and different statistics.</w:t>
      </w:r>
    </w:p>
    <w:p xmlns:wp14="http://schemas.microsoft.com/office/word/2010/wordml" w:rsidR="00000000" w:rsidRDefault="00A867A9" w14:paraId="08E8153B" wp14:textId="77777777">
      <w:r>
        <w:rPr>
          <w:rFonts w:ascii="Times New Roman" w:hAnsi="Times New Roman" w:cs="Times New Roman"/>
        </w:rPr>
        <w:tab/>
      </w:r>
      <w:r>
        <w:rPr>
          <w:rFonts w:ascii="Times New Roman" w:hAnsi="Times New Roman" w:cs="Times New Roman"/>
        </w:rPr>
        <w:t>The key difference between our program and these two simulators is tha</w:t>
      </w:r>
      <w:r>
        <w:rPr>
          <w:rFonts w:ascii="Times New Roman" w:hAnsi="Times New Roman" w:cs="Times New Roman"/>
        </w:rPr>
        <w:t>t TABS and UEBS are both real-time simulators with their own rules, whereas our program is turn-based and bases its rules off of 5</w:t>
      </w:r>
      <w:r>
        <w:rPr>
          <w:rFonts w:ascii="Times New Roman" w:hAnsi="Times New Roman" w:cs="Times New Roman"/>
          <w:vertAlign w:val="superscript"/>
        </w:rPr>
        <w:t>th</w:t>
      </w:r>
      <w:r>
        <w:rPr>
          <w:rFonts w:ascii="Times New Roman" w:hAnsi="Times New Roman" w:cs="Times New Roman"/>
        </w:rPr>
        <w:t xml:space="preserve"> Edition Dungeons &amp; Dragons. This means that our program is a bespoke simulator for Joe’s requirements, whereas TABS and UEB</w:t>
      </w:r>
      <w:r>
        <w:rPr>
          <w:rFonts w:ascii="Times New Roman" w:hAnsi="Times New Roman" w:cs="Times New Roman"/>
        </w:rPr>
        <w:t>S are videogames which are analogous to the environments of classical D&amp;D.</w:t>
      </w:r>
    </w:p>
    <w:p xmlns:wp14="http://schemas.microsoft.com/office/word/2010/wordml" w:rsidR="00000000" w:rsidRDefault="00A867A9" w14:paraId="1A965116" wp14:textId="77777777">
      <w:r>
        <w:tab/>
      </w:r>
    </w:p>
    <w:p xmlns:wp14="http://schemas.microsoft.com/office/word/2010/wordml" w:rsidR="00000000" w:rsidRDefault="00A867A9" w14:paraId="106DD217" wp14:textId="77777777">
      <w:pPr>
        <w:pStyle w:val="Heading2"/>
      </w:pPr>
      <w:bookmarkStart w:name="__RefHeading___Toc1274_890304753" w:id="5"/>
      <w:bookmarkEnd w:id="5"/>
      <w:r>
        <w:rPr>
          <w:rFonts w:ascii="KacstOffice" w:hAnsi="KacstOffice" w:cs="KacstOffice"/>
          <w:b w:val="0"/>
          <w:bCs w:val="0"/>
        </w:rPr>
        <w:tab/>
      </w:r>
      <w:r>
        <w:rPr>
          <w:rFonts w:ascii="KacstOffice" w:hAnsi="KacstOffice" w:cs="KacstOffice"/>
        </w:rPr>
        <w:t>Objectives</w:t>
      </w:r>
    </w:p>
    <w:p xmlns:wp14="http://schemas.microsoft.com/office/word/2010/wordml" w:rsidR="00000000" w:rsidRDefault="00A867A9" w14:paraId="7C8C5390" wp14:textId="5EBDA175">
      <w:pPr>
        <w:numPr>
          <w:ilvl w:val="0"/>
          <w:numId w:val="3"/>
        </w:numPr>
        <w:rPr/>
      </w:pPr>
      <w:r w:rsidRPr="17A04985" w:rsidR="17A04985">
        <w:rPr>
          <w:rFonts w:ascii="Times New Roman" w:hAnsi="Times New Roman" w:cs="Times New Roman"/>
        </w:rPr>
        <w:t xml:space="preserve">Calculate attack range with </w:t>
      </w:r>
      <w:r w:rsidRPr="17A04985" w:rsidR="17A04985">
        <w:rPr>
          <w:rFonts w:ascii="Times New Roman" w:hAnsi="Times New Roman" w:cs="Times New Roman"/>
        </w:rPr>
        <w:t>Pythagoras</w:t>
      </w:r>
      <w:r w:rsidRPr="17A04985" w:rsidR="17A04985">
        <w:rPr>
          <w:rFonts w:ascii="Times New Roman" w:hAnsi="Times New Roman" w:cs="Times New Roman"/>
        </w:rPr>
        <w:t>’ theorem.</w:t>
      </w:r>
    </w:p>
    <w:p xmlns:wp14="http://schemas.microsoft.com/office/word/2010/wordml" w:rsidR="00000000" w:rsidRDefault="00A867A9" w14:paraId="6B0DF45A" wp14:textId="77777777">
      <w:pPr>
        <w:numPr>
          <w:ilvl w:val="0"/>
          <w:numId w:val="3"/>
        </w:numPr>
      </w:pPr>
      <w:r>
        <w:rPr>
          <w:rFonts w:ascii="Times New Roman" w:hAnsi="Times New Roman" w:cs="Times New Roman"/>
        </w:rPr>
        <w:t>Display creature positions, and update while the PC moves.</w:t>
      </w:r>
    </w:p>
    <w:p xmlns:wp14="http://schemas.microsoft.com/office/word/2010/wordml" w:rsidR="00000000" w:rsidRDefault="00A867A9" w14:paraId="478B6851" wp14:textId="77777777">
      <w:pPr>
        <w:numPr>
          <w:ilvl w:val="0"/>
          <w:numId w:val="3"/>
        </w:numPr>
      </w:pPr>
      <w:r>
        <w:rPr>
          <w:rFonts w:ascii="Times New Roman" w:hAnsi="Times New Roman" w:cs="Times New Roman"/>
        </w:rPr>
        <w:t>Allow effects to run customisable code through the creature</w:t>
      </w:r>
      <w:r>
        <w:rPr>
          <w:rFonts w:ascii="Times New Roman" w:hAnsi="Times New Roman" w:cs="Times New Roman"/>
        </w:rPr>
        <w:t xml:space="preserve"> affected each turn.</w:t>
      </w:r>
    </w:p>
    <w:p xmlns:wp14="http://schemas.microsoft.com/office/word/2010/wordml" w:rsidR="00000000" w:rsidRDefault="00A867A9" w14:paraId="4228106B" wp14:textId="77777777">
      <w:pPr>
        <w:numPr>
          <w:ilvl w:val="0"/>
          <w:numId w:val="3"/>
        </w:numPr>
      </w:pPr>
      <w:r>
        <w:rPr>
          <w:rFonts w:ascii="Times New Roman" w:hAnsi="Times New Roman" w:cs="Times New Roman"/>
        </w:rPr>
        <w:t>Allow the player to take their actions, movement and bonus action in any order.</w:t>
      </w:r>
    </w:p>
    <w:p xmlns:wp14="http://schemas.microsoft.com/office/word/2010/wordml" w:rsidR="00000000" w:rsidRDefault="00A867A9" w14:paraId="0E409E29" wp14:textId="77777777">
      <w:pPr>
        <w:numPr>
          <w:ilvl w:val="0"/>
          <w:numId w:val="3"/>
        </w:numPr>
      </w:pPr>
      <w:r>
        <w:rPr>
          <w:rFonts w:ascii="Times New Roman" w:hAnsi="Times New Roman" w:cs="Times New Roman"/>
        </w:rPr>
        <w:t>Allow the user to select from configured scenarios and run one.</w:t>
      </w:r>
    </w:p>
    <w:p xmlns:wp14="http://schemas.microsoft.com/office/word/2010/wordml" w:rsidR="00000000" w:rsidRDefault="00A867A9" w14:paraId="72DC48C4" wp14:textId="77777777">
      <w:pPr>
        <w:numPr>
          <w:ilvl w:val="0"/>
          <w:numId w:val="3"/>
        </w:numPr>
      </w:pPr>
      <w:r>
        <w:rPr>
          <w:rFonts w:ascii="Times New Roman" w:hAnsi="Times New Roman" w:cs="Times New Roman"/>
        </w:rPr>
        <w:t>Allow creatures to be manually or automatically controlled, as determined in configuration.</w:t>
      </w:r>
    </w:p>
    <w:p xmlns:wp14="http://schemas.microsoft.com/office/word/2010/wordml" w:rsidR="00000000" w:rsidRDefault="00A867A9" w14:paraId="7DD64250" wp14:textId="77777777">
      <w:pPr>
        <w:numPr>
          <w:ilvl w:val="0"/>
          <w:numId w:val="3"/>
        </w:numPr>
      </w:pPr>
      <w:r>
        <w:rPr>
          <w:rFonts w:ascii="Times New Roman" w:hAnsi="Times New Roman" w:eastAsia="Times New Roman" w:cs="Times New Roman"/>
        </w:rPr>
        <w:t xml:space="preserve"> </w:t>
      </w:r>
      <w:r>
        <w:rPr>
          <w:rFonts w:ascii="Times New Roman" w:hAnsi="Times New Roman" w:cs="Times New Roman"/>
        </w:rPr>
        <w:t>Provide basic intelligence for creatures under automatic control.</w:t>
      </w:r>
    </w:p>
    <w:p xmlns:wp14="http://schemas.microsoft.com/office/word/2010/wordml" w:rsidR="00000000" w:rsidRDefault="00A867A9" w14:paraId="5ED387A8" wp14:textId="77777777">
      <w:pPr>
        <w:ind w:left="720"/>
      </w:pPr>
      <w:r>
        <w:rPr>
          <w:rFonts w:ascii="Times New Roman" w:hAnsi="Times New Roman" w:eastAsia="Times New Roman" w:cs="Times New Roman"/>
        </w:rPr>
        <w:t xml:space="preserve"> </w:t>
      </w:r>
      <w:r>
        <w:rPr>
          <w:rFonts w:ascii="Times New Roman" w:hAnsi="Times New Roman" w:cs="Times New Roman"/>
        </w:rPr>
        <w:t>Apply the rules from 5h Edition D&amp;D:</w:t>
      </w:r>
    </w:p>
    <w:p xmlns:wp14="http://schemas.microsoft.com/office/word/2010/wordml" w:rsidR="00000000" w:rsidRDefault="00A867A9" w14:paraId="22C78F89" wp14:textId="77777777">
      <w:pPr>
        <w:numPr>
          <w:ilvl w:val="0"/>
          <w:numId w:val="3"/>
        </w:numPr>
      </w:pPr>
      <w:r>
        <w:rPr>
          <w:rFonts w:eastAsia="Liberation Serif" w:cs="Liberation Serif"/>
        </w:rPr>
        <w:t xml:space="preserve"> </w:t>
      </w:r>
      <w:r>
        <w:tab/>
      </w:r>
      <w:r>
        <w:t>Adjust attack rolls based on the attacker’s statistics.</w:t>
      </w:r>
    </w:p>
    <w:p xmlns:wp14="http://schemas.microsoft.com/office/word/2010/wordml" w:rsidR="00000000" w:rsidRDefault="00A867A9" w14:paraId="35E8F303" wp14:textId="77777777">
      <w:pPr>
        <w:numPr>
          <w:ilvl w:val="0"/>
          <w:numId w:val="3"/>
        </w:numPr>
      </w:pPr>
      <w:r>
        <w:rPr>
          <w:rFonts w:eastAsia="Liberation Serif" w:cs="Liberation Serif"/>
        </w:rPr>
        <w:t xml:space="preserve">  </w:t>
      </w:r>
      <w:r>
        <w:tab/>
      </w:r>
      <w:r>
        <w:t>Adjust attack rolls based on the statistics of the weapon used.</w:t>
      </w:r>
    </w:p>
    <w:p xmlns:wp14="http://schemas.microsoft.com/office/word/2010/wordml" w:rsidR="00000000" w:rsidRDefault="00A867A9" w14:paraId="7A197B7B" wp14:textId="77777777">
      <w:pPr>
        <w:numPr>
          <w:ilvl w:val="0"/>
          <w:numId w:val="3"/>
        </w:numPr>
      </w:pPr>
      <w:r>
        <w:rPr>
          <w:rFonts w:eastAsia="Liberation Serif" w:cs="Liberation Serif"/>
        </w:rPr>
        <w:t xml:space="preserve">  </w:t>
      </w:r>
      <w:r>
        <w:tab/>
      </w:r>
      <w:r>
        <w:t>Determine whether atta</w:t>
      </w:r>
      <w:r>
        <w:t>cks hit based on the defender’s AC.</w:t>
      </w:r>
    </w:p>
    <w:p xmlns:wp14="http://schemas.microsoft.com/office/word/2010/wordml" w:rsidR="00000000" w:rsidRDefault="00A867A9" w14:paraId="50A23B77" wp14:textId="77777777">
      <w:pPr>
        <w:ind w:left="720"/>
      </w:pPr>
      <w:r>
        <w:tab/>
      </w:r>
      <w:r>
        <w:t>Apply damage from a successful attack based on:</w:t>
      </w:r>
    </w:p>
    <w:p xmlns:wp14="http://schemas.microsoft.com/office/word/2010/wordml" w:rsidR="00000000" w:rsidRDefault="00A867A9" w14:paraId="3DEADCEC" wp14:textId="77777777">
      <w:pPr>
        <w:numPr>
          <w:ilvl w:val="0"/>
          <w:numId w:val="3"/>
        </w:numPr>
      </w:pPr>
      <w:r>
        <w:rPr>
          <w:rFonts w:eastAsia="Liberation Serif" w:cs="Liberation Serif"/>
        </w:rPr>
        <w:t xml:space="preserve">  </w:t>
      </w:r>
      <w:r>
        <w:tab/>
      </w:r>
      <w:r>
        <w:t>weapon type.</w:t>
      </w:r>
    </w:p>
    <w:p xmlns:wp14="http://schemas.microsoft.com/office/word/2010/wordml" w:rsidR="00000000" w:rsidRDefault="00A867A9" w14:paraId="65B46C15" wp14:textId="77777777">
      <w:pPr>
        <w:numPr>
          <w:ilvl w:val="0"/>
          <w:numId w:val="3"/>
        </w:numPr>
      </w:pPr>
      <w:r>
        <w:rPr>
          <w:rFonts w:eastAsia="Liberation Serif" w:cs="Liberation Serif"/>
        </w:rPr>
        <w:t xml:space="preserve">  </w:t>
      </w:r>
      <w:r>
        <w:tab/>
      </w:r>
      <w:r>
        <w:t>weapon bonus.</w:t>
      </w:r>
    </w:p>
    <w:p xmlns:wp14="http://schemas.microsoft.com/office/word/2010/wordml" w:rsidR="00000000" w:rsidRDefault="00A867A9" w14:paraId="09250786" wp14:textId="5C48043B">
      <w:pPr>
        <w:numPr>
          <w:ilvl w:val="0"/>
          <w:numId w:val="3"/>
        </w:numPr>
        <w:rPr/>
      </w:pPr>
      <w:r w:rsidRPr="17A04985" w:rsidR="17A04985">
        <w:rPr>
          <w:rFonts w:eastAsia="Liberation Serif" w:cs="Liberation Serif"/>
        </w:rPr>
        <w:t xml:space="preserve">  </w:t>
      </w:r>
      <w:r>
        <w:tab/>
      </w:r>
      <w:r w:rsidR="17A04985">
        <w:rPr/>
        <w:t>additional</w:t>
      </w:r>
      <w:r w:rsidR="17A04985">
        <w:rPr/>
        <w:t xml:space="preserve"> effects from weapon attributes, </w:t>
      </w:r>
      <w:r w:rsidR="17A04985">
        <w:rPr/>
        <w:t>e.g.</w:t>
      </w:r>
      <w:r w:rsidR="17A04985">
        <w:rPr/>
        <w:t>: Flame Tongue.</w:t>
      </w:r>
    </w:p>
    <w:p xmlns:wp14="http://schemas.microsoft.com/office/word/2010/wordml" w:rsidR="00000000" w:rsidRDefault="00A867A9" w14:paraId="49379037" wp14:textId="77777777">
      <w:pPr>
        <w:numPr>
          <w:ilvl w:val="0"/>
          <w:numId w:val="3"/>
        </w:numPr>
      </w:pPr>
      <w:r>
        <w:rPr>
          <w:rFonts w:eastAsia="Liberation Serif" w:cs="Liberation Serif"/>
        </w:rPr>
        <w:t xml:space="preserve"> </w:t>
      </w:r>
      <w:r>
        <w:tab/>
      </w:r>
      <w:r>
        <w:t>defender’s resistances/immunities to damage types.</w:t>
      </w:r>
    </w:p>
    <w:p xmlns:wp14="http://schemas.microsoft.com/office/word/2010/wordml" w:rsidR="00000000" w:rsidRDefault="00A867A9" w14:paraId="7D54CB73" wp14:textId="77777777">
      <w:pPr>
        <w:numPr>
          <w:ilvl w:val="0"/>
          <w:numId w:val="3"/>
        </w:numPr>
      </w:pPr>
      <w:r>
        <w:rPr>
          <w:rFonts w:eastAsia="Liberation Serif" w:cs="Liberation Serif"/>
        </w:rPr>
        <w:t xml:space="preserve">  </w:t>
      </w:r>
      <w:r>
        <w:tab/>
      </w:r>
      <w:r>
        <w:t>attacker’s Strength</w:t>
      </w:r>
      <w:r>
        <w:t xml:space="preserve"> and/or Dexterity modifiers.</w:t>
      </w:r>
    </w:p>
    <w:p xmlns:wp14="http://schemas.microsoft.com/office/word/2010/wordml" w:rsidR="00000000" w:rsidRDefault="00A867A9" w14:paraId="2FA810A6" wp14:textId="77777777">
      <w:pPr>
        <w:numPr>
          <w:ilvl w:val="0"/>
          <w:numId w:val="3"/>
        </w:numPr>
      </w:pPr>
      <w:r>
        <w:rPr>
          <w:rFonts w:eastAsia="Liberation Serif" w:cs="Liberation Serif"/>
        </w:rPr>
        <w:t xml:space="preserve"> </w:t>
      </w:r>
      <w:r>
        <w:t>Modify number of attacks per action a creature takes based on its characteristics</w:t>
      </w:r>
    </w:p>
    <w:p xmlns:wp14="http://schemas.microsoft.com/office/word/2010/wordml" w:rsidR="00000000" w:rsidRDefault="00A867A9" w14:paraId="6238367C" wp14:textId="77777777">
      <w:pPr>
        <w:numPr>
          <w:ilvl w:val="0"/>
          <w:numId w:val="3"/>
        </w:numPr>
      </w:pPr>
      <w:r>
        <w:rPr>
          <w:rFonts w:eastAsia="Liberation Serif" w:cs="Liberation Serif"/>
        </w:rPr>
        <w:t xml:space="preserve"> </w:t>
      </w:r>
      <w:r>
        <w:t>Determine when a creature has been defeated.</w:t>
      </w:r>
    </w:p>
    <w:p xmlns:wp14="http://schemas.microsoft.com/office/word/2010/wordml" w:rsidR="00000000" w:rsidRDefault="00A867A9" w14:paraId="4B496727" wp14:textId="77777777">
      <w:pPr>
        <w:numPr>
          <w:ilvl w:val="0"/>
          <w:numId w:val="3"/>
        </w:numPr>
      </w:pPr>
      <w:r>
        <w:rPr>
          <w:rFonts w:eastAsia="Liberation Serif" w:cs="Liberation Serif"/>
        </w:rPr>
        <w:t xml:space="preserve"> </w:t>
      </w:r>
      <w:r>
        <w:t>Determine when a battle ends.</w:t>
      </w:r>
    </w:p>
    <w:p xmlns:wp14="http://schemas.microsoft.com/office/word/2010/wordml" w:rsidR="00000000" w:rsidRDefault="00A867A9" w14:paraId="7772F036" wp14:textId="77777777">
      <w:pPr>
        <w:numPr>
          <w:ilvl w:val="0"/>
          <w:numId w:val="3"/>
        </w:numPr>
      </w:pPr>
      <w:r>
        <w:rPr>
          <w:rFonts w:eastAsia="Liberation Serif" w:cs="Liberation Serif"/>
        </w:rPr>
        <w:t xml:space="preserve"> </w:t>
      </w:r>
      <w:r>
        <w:t>Report updates from the results of effects and attacks.</w:t>
      </w:r>
    </w:p>
    <w:p xmlns:wp14="http://schemas.microsoft.com/office/word/2010/wordml" w:rsidR="00000000" w:rsidRDefault="00A867A9" w14:paraId="2AF38ADC" wp14:textId="77777777">
      <w:pPr>
        <w:numPr>
          <w:ilvl w:val="0"/>
          <w:numId w:val="3"/>
        </w:numPr>
      </w:pPr>
      <w:r>
        <w:rPr>
          <w:rFonts w:eastAsia="Liberation Serif" w:cs="Liberation Serif"/>
        </w:rPr>
        <w:t xml:space="preserve"> </w:t>
      </w:r>
      <w:r>
        <w:t>Display t</w:t>
      </w:r>
      <w:r>
        <w:t>he movement and locations of creatures.</w:t>
      </w:r>
    </w:p>
    <w:p xmlns:wp14="http://schemas.microsoft.com/office/word/2010/wordml" w:rsidR="00000000" w:rsidRDefault="00A867A9" w14:paraId="7C180192" wp14:textId="77777777">
      <w:pPr>
        <w:ind w:left="720"/>
      </w:pPr>
      <w:r>
        <w:rPr>
          <w:rFonts w:eastAsia="Liberation Serif" w:cs="Liberation Serif"/>
        </w:rPr>
        <w:t xml:space="preserve"> </w:t>
      </w:r>
      <w:r>
        <w:t>Give users the choice of what their controlled creature does on each turn:</w:t>
      </w:r>
    </w:p>
    <w:p xmlns:wp14="http://schemas.microsoft.com/office/word/2010/wordml" w:rsidR="00000000" w:rsidRDefault="00A867A9" w14:paraId="67494A54" wp14:textId="77777777">
      <w:pPr>
        <w:numPr>
          <w:ilvl w:val="0"/>
          <w:numId w:val="3"/>
        </w:numPr>
      </w:pPr>
      <w:r>
        <w:rPr>
          <w:rFonts w:eastAsia="Liberation Serif" w:cs="Liberation Serif"/>
        </w:rPr>
        <w:t xml:space="preserve"> </w:t>
      </w:r>
      <w:r>
        <w:tab/>
      </w:r>
      <w:r>
        <w:t>user specifies what attack they use if they have multiple options.</w:t>
      </w:r>
    </w:p>
    <w:p xmlns:wp14="http://schemas.microsoft.com/office/word/2010/wordml" w:rsidR="00000000" w:rsidRDefault="00A867A9" w14:paraId="7570AFC3" wp14:textId="77777777">
      <w:pPr>
        <w:numPr>
          <w:ilvl w:val="0"/>
          <w:numId w:val="3"/>
        </w:numPr>
      </w:pPr>
      <w:r>
        <w:rPr>
          <w:rFonts w:eastAsia="Liberation Serif" w:cs="Liberation Serif"/>
        </w:rPr>
        <w:t xml:space="preserve"> </w:t>
      </w:r>
      <w:r>
        <w:tab/>
      </w:r>
      <w:r>
        <w:t>user selects which enemy is attacked.</w:t>
      </w:r>
    </w:p>
    <w:p xmlns:wp14="http://schemas.microsoft.com/office/word/2010/wordml" w:rsidR="00000000" w:rsidRDefault="00A867A9" w14:paraId="468952B0" wp14:textId="77777777">
      <w:pPr>
        <w:numPr>
          <w:ilvl w:val="0"/>
          <w:numId w:val="3"/>
        </w:numPr>
      </w:pPr>
      <w:r>
        <w:rPr>
          <w:rFonts w:eastAsia="Liberation Serif" w:cs="Liberation Serif"/>
        </w:rPr>
        <w:t xml:space="preserve"> </w:t>
      </w:r>
      <w:r>
        <w:tab/>
      </w:r>
      <w:r>
        <w:t>user determines where the cre</w:t>
      </w:r>
      <w:r>
        <w:t>ature moves.</w:t>
      </w:r>
    </w:p>
    <w:p xmlns:wp14="http://schemas.microsoft.com/office/word/2010/wordml" w:rsidR="00000000" w:rsidRDefault="00A867A9" w14:paraId="6468DFA1" wp14:textId="77777777">
      <w:pPr>
        <w:numPr>
          <w:ilvl w:val="0"/>
          <w:numId w:val="3"/>
        </w:numPr>
      </w:pPr>
      <w:r>
        <w:rPr>
          <w:rFonts w:eastAsia="Liberation Serif" w:cs="Liberation Serif"/>
        </w:rPr>
        <w:t xml:space="preserve"> </w:t>
      </w:r>
      <w:r>
        <w:t>Provide the user with a way to exit the simulator.</w:t>
      </w:r>
    </w:p>
    <w:p xmlns:wp14="http://schemas.microsoft.com/office/word/2010/wordml" w:rsidR="00000000" w:rsidRDefault="00A867A9" w14:paraId="5AC1D753" wp14:textId="3B0674C9">
      <w:pPr>
        <w:numPr>
          <w:ilvl w:val="0"/>
          <w:numId w:val="3"/>
        </w:numPr>
        <w:rPr/>
      </w:pPr>
      <w:r w:rsidR="17A04985">
        <w:rPr/>
        <w:t>Provide</w:t>
      </w:r>
      <w:r w:rsidR="17A04985">
        <w:rPr/>
        <w:t xml:space="preserve"> support for some healing spells, </w:t>
      </w:r>
      <w:r w:rsidR="17A04985">
        <w:rPr/>
        <w:t>e.g.</w:t>
      </w:r>
      <w:r w:rsidR="17A04985">
        <w:rPr/>
        <w:t>: Cure Wounds</w:t>
      </w:r>
    </w:p>
    <w:p xmlns:wp14="http://schemas.microsoft.com/office/word/2010/wordml" w:rsidR="00000000" w:rsidRDefault="00A867A9" w14:paraId="782BADF3" wp14:textId="77777777">
      <w:pPr>
        <w:pStyle w:val="Heading4"/>
      </w:pPr>
      <w:bookmarkStart w:name="__RefHeading___Toc1276_890304753" w:id="6"/>
      <w:bookmarkEnd w:id="6"/>
      <w:r>
        <w:rPr>
          <w:rFonts w:eastAsia="Liberation Sans" w:cs="Liberation Sans"/>
          <w:i w:val="0"/>
          <w:iCs w:val="0"/>
        </w:rPr>
        <w:t xml:space="preserve"> </w:t>
      </w:r>
      <w:r>
        <w:rPr>
          <w:i w:val="0"/>
          <w:iCs w:val="0"/>
        </w:rPr>
        <w:tab/>
      </w:r>
      <w:r>
        <w:rPr>
          <w:i w:val="0"/>
          <w:iCs w:val="0"/>
        </w:rPr>
        <w:t>Stretch Objectives</w:t>
      </w:r>
    </w:p>
    <w:p xmlns:wp14="http://schemas.microsoft.com/office/word/2010/wordml" w:rsidR="00000000" w:rsidRDefault="00A867A9" w14:paraId="1DE8788C" wp14:textId="77777777">
      <w:pPr>
        <w:numPr>
          <w:ilvl w:val="0"/>
          <w:numId w:val="3"/>
        </w:numPr>
      </w:pPr>
      <w:r>
        <w:rPr>
          <w:rFonts w:ascii="Times New Roman" w:hAnsi="Times New Roman" w:cs="Times New Roman"/>
        </w:rPr>
        <w:t>Enable new items to be configured.</w:t>
      </w:r>
    </w:p>
    <w:p xmlns:wp14="http://schemas.microsoft.com/office/word/2010/wordml" w:rsidR="00000000" w:rsidRDefault="00A867A9" w14:paraId="06FFA5BC" wp14:textId="77777777">
      <w:pPr>
        <w:numPr>
          <w:ilvl w:val="0"/>
          <w:numId w:val="3"/>
        </w:numPr>
      </w:pPr>
      <w:r>
        <w:rPr>
          <w:rFonts w:ascii="Times New Roman" w:hAnsi="Times New Roman" w:cs="Times New Roman"/>
        </w:rPr>
        <w:t>Enable new creatures to be configured.</w:t>
      </w:r>
    </w:p>
    <w:p xmlns:wp14="http://schemas.microsoft.com/office/word/2010/wordml" w:rsidR="00000000" w:rsidRDefault="00A867A9" w14:paraId="2B0B8412" wp14:textId="77777777">
      <w:pPr>
        <w:numPr>
          <w:ilvl w:val="0"/>
          <w:numId w:val="3"/>
        </w:numPr>
      </w:pPr>
      <w:r>
        <w:rPr>
          <w:rFonts w:ascii="Times New Roman" w:hAnsi="Times New Roman" w:cs="Times New Roman"/>
        </w:rPr>
        <w:t>Enable different scenarios to be config</w:t>
      </w:r>
      <w:r>
        <w:rPr>
          <w:rFonts w:ascii="Times New Roman" w:hAnsi="Times New Roman" w:cs="Times New Roman"/>
        </w:rPr>
        <w:t>ured.</w:t>
      </w:r>
    </w:p>
    <w:p xmlns:wp14="http://schemas.microsoft.com/office/word/2010/wordml" w:rsidR="00000000" w:rsidRDefault="00A867A9" w14:paraId="7C6A310F" wp14:textId="77777777">
      <w:pPr>
        <w:ind w:left="720"/>
      </w:pPr>
      <w:r>
        <w:rPr>
          <w:rFonts w:ascii="Times New Roman" w:hAnsi="Times New Roman" w:cs="Times New Roman"/>
        </w:rPr>
        <w:t>Provide support for simplified versions of:</w:t>
      </w:r>
    </w:p>
    <w:p xmlns:wp14="http://schemas.microsoft.com/office/word/2010/wordml" w:rsidR="00000000" w:rsidRDefault="00A867A9" w14:paraId="18706959" wp14:textId="0F28F924">
      <w:pPr>
        <w:numPr>
          <w:ilvl w:val="0"/>
          <w:numId w:val="3"/>
        </w:numPr>
        <w:rPr/>
      </w:pPr>
      <w:r w:rsidRPr="17A04985" w:rsidR="17A04985">
        <w:rPr>
          <w:rFonts w:ascii="Times New Roman" w:hAnsi="Times New Roman" w:cs="Times New Roman"/>
        </w:rPr>
        <w:t xml:space="preserve">some combat-oriented spells for PCs, </w:t>
      </w:r>
      <w:r w:rsidRPr="17A04985" w:rsidR="17A04985">
        <w:rPr>
          <w:rFonts w:ascii="Times New Roman" w:hAnsi="Times New Roman" w:cs="Times New Roman"/>
        </w:rPr>
        <w:t>e.g.</w:t>
      </w:r>
      <w:r w:rsidRPr="17A04985" w:rsidR="17A04985">
        <w:rPr>
          <w:rFonts w:ascii="Times New Roman" w:hAnsi="Times New Roman" w:cs="Times New Roman"/>
        </w:rPr>
        <w:t>: Disintegrate</w:t>
      </w:r>
    </w:p>
    <w:p xmlns:wp14="http://schemas.microsoft.com/office/word/2010/wordml" w:rsidR="00000000" w:rsidRDefault="00A867A9" w14:paraId="13DA7AB5" wp14:textId="2C2B1A72">
      <w:pPr>
        <w:numPr>
          <w:ilvl w:val="0"/>
          <w:numId w:val="3"/>
        </w:numPr>
        <w:rPr/>
      </w:pPr>
      <w:r w:rsidRPr="17A04985" w:rsidR="17A04985">
        <w:rPr>
          <w:rFonts w:ascii="Times New Roman" w:hAnsi="Times New Roman" w:cs="Times New Roman"/>
        </w:rPr>
        <w:t xml:space="preserve">some area-effect spells for PCs, </w:t>
      </w:r>
      <w:r w:rsidRPr="17A04985" w:rsidR="17A04985">
        <w:rPr>
          <w:rFonts w:ascii="Times New Roman" w:hAnsi="Times New Roman" w:cs="Times New Roman"/>
        </w:rPr>
        <w:t>e.g.</w:t>
      </w:r>
      <w:r w:rsidRPr="17A04985" w:rsidR="17A04985">
        <w:rPr>
          <w:rFonts w:ascii="Times New Roman" w:hAnsi="Times New Roman" w:cs="Times New Roman"/>
        </w:rPr>
        <w:t>: Fireball</w:t>
      </w:r>
    </w:p>
    <w:p xmlns:wp14="http://schemas.microsoft.com/office/word/2010/wordml" w:rsidR="00000000" w:rsidRDefault="00A867A9" w14:paraId="7DF4E37C" wp14:textId="77777777"/>
    <w:p xmlns:wp14="http://schemas.microsoft.com/office/word/2010/wordml" w:rsidR="00000000" w:rsidRDefault="00A867A9" w14:paraId="44FB30F8" wp14:textId="77777777"/>
    <w:p xmlns:wp14="http://schemas.microsoft.com/office/word/2010/wordml" w:rsidR="00000000" w:rsidRDefault="00A867A9" w14:paraId="5CAA45CD" wp14:textId="77777777">
      <w:pPr>
        <w:pStyle w:val="Heading2"/>
      </w:pPr>
      <w:bookmarkStart w:name="__RefHeading___Toc1278_890304753" w:id="7"/>
      <w:bookmarkEnd w:id="7"/>
      <w:r>
        <w:tab/>
      </w:r>
      <w:r>
        <w:rPr>
          <w:rFonts w:ascii="KacstOffice" w:hAnsi="KacstOffice" w:cs="KacstOffice"/>
        </w:rPr>
        <w:t>Modelling</w:t>
      </w:r>
    </w:p>
    <w:p xmlns:wp14="http://schemas.microsoft.com/office/word/2010/wordml" w:rsidR="00000000" w:rsidRDefault="00A867A9" w14:paraId="6570C9B1" wp14:textId="77777777">
      <w:r>
        <w:rPr>
          <w:rFonts w:ascii="Times New Roman" w:hAnsi="Times New Roman" w:cs="Times New Roman"/>
        </w:rPr>
        <w:t>Use Cases:</w:t>
      </w:r>
    </w:p>
    <w:p xmlns:wp14="http://schemas.microsoft.com/office/word/2010/wordml" w:rsidR="00000000" w:rsidRDefault="00A867A9" w14:paraId="42AFD6BD" wp14:textId="77777777">
      <w:r>
        <w:rPr>
          <w:rFonts w:ascii="Times New Roman" w:hAnsi="Times New Roman" w:cs="Times New Roman"/>
        </w:rPr>
        <w:t>- Adding or modifying scenarios</w:t>
      </w:r>
    </w:p>
    <w:p xmlns:wp14="http://schemas.microsoft.com/office/word/2010/wordml" w:rsidR="00000000" w:rsidRDefault="00A867A9" w14:paraId="5FA8526C" wp14:textId="77777777">
      <w:r>
        <w:rPr>
          <w:rFonts w:ascii="Times New Roman" w:hAnsi="Times New Roman" w:cs="Times New Roman"/>
        </w:rPr>
        <w:t>- Simulating stored scenarios (fully automated)</w:t>
      </w:r>
    </w:p>
    <w:p xmlns:wp14="http://schemas.microsoft.com/office/word/2010/wordml" w:rsidR="00000000" w:rsidRDefault="00A867A9" w14:paraId="065E8432" wp14:textId="77777777">
      <w:r>
        <w:rPr>
          <w:rFonts w:ascii="Times New Roman" w:hAnsi="Times New Roman" w:cs="Times New Roman"/>
        </w:rPr>
        <w:t xml:space="preserve">- </w:t>
      </w:r>
      <w:r>
        <w:rPr>
          <w:rFonts w:ascii="Times New Roman" w:hAnsi="Times New Roman" w:cs="Times New Roman"/>
        </w:rPr>
        <w:t>Running stored scenarios (with manual controls)</w:t>
      </w:r>
    </w:p>
    <w:p xmlns:wp14="http://schemas.microsoft.com/office/word/2010/wordml" w:rsidR="00000000" w:rsidRDefault="00A867A9" w14:paraId="1DA6542E" wp14:textId="77777777">
      <w:pPr>
        <w:rPr>
          <w:rFonts w:ascii="Times New Roman" w:hAnsi="Times New Roman" w:cs="Times New Roman"/>
        </w:rPr>
      </w:pPr>
    </w:p>
    <w:p xmlns:wp14="http://schemas.microsoft.com/office/word/2010/wordml" w:rsidR="00000000" w:rsidRDefault="00A867A9" w14:paraId="555B2FAB" wp14:textId="77777777">
      <w:r>
        <w:rPr>
          <w:rFonts w:ascii="Times New Roman" w:hAnsi="Times New Roman" w:cs="Times New Roman"/>
        </w:rPr>
        <w:t>The activity diagrams below describe the existing D&amp;D rules as they will be applied in the program:</w:t>
      </w:r>
    </w:p>
    <w:p xmlns:wp14="http://schemas.microsoft.com/office/word/2010/wordml" w:rsidR="00000000" w:rsidRDefault="00A867A9" w14:paraId="0FF12FC8" wp14:textId="77777777">
      <w:r>
        <w:rPr>
          <w:noProof/>
        </w:rPr>
        <w:drawing>
          <wp:anchor xmlns:wp14="http://schemas.microsoft.com/office/word/2010/wordprocessingDrawing" distT="0" distB="0" distL="0" distR="0" simplePos="0" relativeHeight="251654656" behindDoc="0" locked="0" layoutInCell="1" allowOverlap="1" wp14:anchorId="34CCCA18" wp14:editId="7777777">
            <wp:simplePos x="0" y="0"/>
            <wp:positionH relativeFrom="column">
              <wp:posOffset>488950</wp:posOffset>
            </wp:positionH>
            <wp:positionV relativeFrom="paragraph">
              <wp:posOffset>403860</wp:posOffset>
            </wp:positionV>
            <wp:extent cx="5018405" cy="5580380"/>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l="-24" t="-21" r="-24" b="-21"/>
                    <a:stretch>
                      <a:fillRect/>
                    </a:stretch>
                  </pic:blipFill>
                  <pic:spPr bwMode="auto">
                    <a:xfrm>
                      <a:off x="0" y="0"/>
                      <a:ext cx="5018405" cy="55803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A867A9" w14:paraId="3B033041" wp14:textId="77777777">
      <w:r>
        <w:rPr>
          <w:rFonts w:ascii="Times New Roman" w:hAnsi="Times New Roman" w:cs="Times New Roman"/>
        </w:rPr>
        <w:t>Adding or modifying scenarios:</w:t>
      </w:r>
    </w:p>
    <w:p xmlns:wp14="http://schemas.microsoft.com/office/word/2010/wordml" w:rsidR="00000000" w:rsidRDefault="00A867A9" w14:paraId="3041E394" wp14:textId="77777777">
      <w:pPr>
        <w:rPr>
          <w:rFonts w:ascii="Times New Roman" w:hAnsi="Times New Roman" w:cs="Times New Roman"/>
        </w:rPr>
      </w:pPr>
    </w:p>
    <w:p xmlns:wp14="http://schemas.microsoft.com/office/word/2010/wordml" w:rsidR="00000000" w:rsidRDefault="00A867A9" w14:paraId="722B00AE" wp14:textId="77777777">
      <w:pPr>
        <w:rPr>
          <w:rFonts w:ascii="Times New Roman" w:hAnsi="Times New Roman" w:cs="Times New Roman"/>
        </w:rPr>
      </w:pPr>
    </w:p>
    <w:p xmlns:wp14="http://schemas.microsoft.com/office/word/2010/wordml" w:rsidR="00000000" w:rsidRDefault="00A867A9" w14:paraId="42C6D796" wp14:textId="77777777">
      <w:pPr>
        <w:rPr>
          <w:rFonts w:ascii="Times New Roman" w:hAnsi="Times New Roman" w:cs="Times New Roman"/>
        </w:rPr>
      </w:pPr>
    </w:p>
    <w:p xmlns:wp14="http://schemas.microsoft.com/office/word/2010/wordml" w:rsidR="00000000" w:rsidRDefault="00A867A9" w14:paraId="6E1831B3" wp14:textId="77777777">
      <w:pPr>
        <w:rPr>
          <w:rFonts w:ascii="Times New Roman" w:hAnsi="Times New Roman" w:cs="Times New Roman"/>
        </w:rPr>
      </w:pPr>
    </w:p>
    <w:p xmlns:wp14="http://schemas.microsoft.com/office/word/2010/wordml" w:rsidR="00000000" w:rsidRDefault="00A867A9" w14:paraId="54E11D2A" wp14:textId="77777777">
      <w:pPr>
        <w:rPr>
          <w:rFonts w:ascii="Times New Roman" w:hAnsi="Times New Roman" w:cs="Times New Roman"/>
        </w:rPr>
      </w:pPr>
    </w:p>
    <w:p xmlns:wp14="http://schemas.microsoft.com/office/word/2010/wordml" w:rsidR="00000000" w:rsidRDefault="00A867A9" w14:paraId="31126E5D" wp14:textId="77777777">
      <w:pPr>
        <w:rPr>
          <w:rFonts w:ascii="Times New Roman" w:hAnsi="Times New Roman" w:cs="Times New Roman"/>
        </w:rPr>
      </w:pPr>
    </w:p>
    <w:p xmlns:wp14="http://schemas.microsoft.com/office/word/2010/wordml" w:rsidR="00000000" w:rsidRDefault="00A867A9" w14:paraId="2DE403A5" wp14:textId="77777777">
      <w:pPr>
        <w:rPr>
          <w:rFonts w:ascii="Times New Roman" w:hAnsi="Times New Roman" w:cs="Times New Roman"/>
        </w:rPr>
      </w:pPr>
    </w:p>
    <w:p xmlns:wp14="http://schemas.microsoft.com/office/word/2010/wordml" w:rsidR="00000000" w:rsidRDefault="00A867A9" w14:paraId="62431CDC" wp14:textId="77777777">
      <w:pPr>
        <w:rPr>
          <w:rFonts w:ascii="Times New Roman" w:hAnsi="Times New Roman" w:cs="Times New Roman"/>
        </w:rPr>
      </w:pPr>
    </w:p>
    <w:p xmlns:wp14="http://schemas.microsoft.com/office/word/2010/wordml" w:rsidR="00000000" w:rsidRDefault="00A867A9" w14:paraId="49E398E2" wp14:textId="77777777">
      <w:pPr>
        <w:rPr>
          <w:rFonts w:ascii="Times New Roman" w:hAnsi="Times New Roman" w:cs="Times New Roman"/>
        </w:rPr>
      </w:pPr>
    </w:p>
    <w:p xmlns:wp14="http://schemas.microsoft.com/office/word/2010/wordml" w:rsidR="00000000" w:rsidRDefault="00A867A9" w14:paraId="16287F21" wp14:textId="77777777">
      <w:pPr>
        <w:rPr>
          <w:rFonts w:ascii="Times New Roman" w:hAnsi="Times New Roman" w:cs="Times New Roman"/>
        </w:rPr>
      </w:pPr>
    </w:p>
    <w:p xmlns:wp14="http://schemas.microsoft.com/office/word/2010/wordml" w:rsidR="00000000" w:rsidRDefault="00A867A9" w14:paraId="5BE93A62" wp14:textId="77777777">
      <w:pPr>
        <w:rPr>
          <w:rFonts w:ascii="Times New Roman" w:hAnsi="Times New Roman" w:cs="Times New Roman"/>
        </w:rPr>
      </w:pPr>
    </w:p>
    <w:p xmlns:wp14="http://schemas.microsoft.com/office/word/2010/wordml" w:rsidR="00000000" w:rsidRDefault="00A867A9" w14:paraId="384BA73E" wp14:textId="77777777">
      <w:pPr>
        <w:rPr>
          <w:rFonts w:ascii="Times New Roman" w:hAnsi="Times New Roman" w:cs="Times New Roman"/>
        </w:rPr>
      </w:pPr>
    </w:p>
    <w:p xmlns:wp14="http://schemas.microsoft.com/office/word/2010/wordml" w:rsidR="00000000" w:rsidRDefault="00A867A9" w14:paraId="34B3F2EB" wp14:textId="77777777">
      <w:pPr>
        <w:rPr>
          <w:rFonts w:ascii="Times New Roman" w:hAnsi="Times New Roman" w:cs="Times New Roman"/>
        </w:rPr>
      </w:pPr>
    </w:p>
    <w:p xmlns:wp14="http://schemas.microsoft.com/office/word/2010/wordml" w:rsidR="00000000" w:rsidRDefault="00A867A9" w14:paraId="7D34F5C7" wp14:textId="77777777">
      <w:pPr>
        <w:rPr>
          <w:rFonts w:ascii="Times New Roman" w:hAnsi="Times New Roman" w:cs="Times New Roman"/>
        </w:rPr>
      </w:pPr>
    </w:p>
    <w:p xmlns:wp14="http://schemas.microsoft.com/office/word/2010/wordml" w:rsidR="00000000" w:rsidRDefault="00A867A9" w14:paraId="0B4020A7" wp14:textId="77777777">
      <w:pPr>
        <w:rPr>
          <w:rFonts w:ascii="Times New Roman" w:hAnsi="Times New Roman" w:cs="Times New Roman"/>
        </w:rPr>
      </w:pPr>
    </w:p>
    <w:p xmlns:wp14="http://schemas.microsoft.com/office/word/2010/wordml" w:rsidR="00000000" w:rsidRDefault="00A867A9" w14:paraId="1D7B270A" wp14:textId="77777777">
      <w:pPr>
        <w:rPr>
          <w:rFonts w:ascii="Times New Roman" w:hAnsi="Times New Roman" w:cs="Times New Roman"/>
        </w:rPr>
      </w:pPr>
    </w:p>
    <w:p xmlns:wp14="http://schemas.microsoft.com/office/word/2010/wordml" w:rsidR="00000000" w:rsidRDefault="00A867A9" w14:paraId="4F904CB7" wp14:textId="77777777">
      <w:pPr>
        <w:rPr>
          <w:rFonts w:ascii="Times New Roman" w:hAnsi="Times New Roman" w:cs="Times New Roman"/>
        </w:rPr>
      </w:pPr>
    </w:p>
    <w:p xmlns:wp14="http://schemas.microsoft.com/office/word/2010/wordml" w:rsidR="00000000" w:rsidRDefault="00A867A9" w14:paraId="06971CD3" wp14:textId="77777777">
      <w:pPr>
        <w:rPr>
          <w:rFonts w:ascii="Times New Roman" w:hAnsi="Times New Roman" w:cs="Times New Roman"/>
        </w:rPr>
      </w:pPr>
    </w:p>
    <w:p xmlns:wp14="http://schemas.microsoft.com/office/word/2010/wordml" w:rsidR="00000000" w:rsidRDefault="00A867A9" w14:paraId="2A1F701D" wp14:textId="77777777">
      <w:pPr>
        <w:rPr>
          <w:rFonts w:ascii="Times New Roman" w:hAnsi="Times New Roman" w:cs="Times New Roman"/>
        </w:rPr>
      </w:pPr>
    </w:p>
    <w:p xmlns:wp14="http://schemas.microsoft.com/office/word/2010/wordml" w:rsidR="00000000" w:rsidRDefault="00A867A9" w14:paraId="03EFCA41" wp14:textId="77777777">
      <w:pPr>
        <w:rPr>
          <w:rFonts w:ascii="Times New Roman" w:hAnsi="Times New Roman" w:cs="Times New Roman"/>
        </w:rPr>
      </w:pPr>
    </w:p>
    <w:p xmlns:wp14="http://schemas.microsoft.com/office/word/2010/wordml" w:rsidR="00000000" w:rsidRDefault="00A867A9" w14:paraId="5F96A722" wp14:textId="77777777">
      <w:pPr>
        <w:rPr>
          <w:rFonts w:ascii="Times New Roman" w:hAnsi="Times New Roman" w:cs="Times New Roman"/>
        </w:rPr>
      </w:pPr>
    </w:p>
    <w:p xmlns:wp14="http://schemas.microsoft.com/office/word/2010/wordml" w:rsidR="00000000" w:rsidRDefault="00A867A9" w14:paraId="5B95CD12" wp14:textId="77777777">
      <w:pPr>
        <w:rPr>
          <w:rFonts w:ascii="Times New Roman" w:hAnsi="Times New Roman" w:cs="Times New Roman"/>
        </w:rPr>
      </w:pPr>
    </w:p>
    <w:p xmlns:wp14="http://schemas.microsoft.com/office/word/2010/wordml" w:rsidR="00000000" w:rsidRDefault="00A867A9" w14:paraId="5220BBB2" wp14:textId="77777777">
      <w:pPr>
        <w:rPr>
          <w:rFonts w:ascii="Times New Roman" w:hAnsi="Times New Roman" w:cs="Times New Roman"/>
        </w:rPr>
      </w:pPr>
    </w:p>
    <w:p xmlns:wp14="http://schemas.microsoft.com/office/word/2010/wordml" w:rsidR="00000000" w:rsidRDefault="00A867A9" w14:paraId="13CB595B" wp14:textId="77777777">
      <w:pPr>
        <w:rPr>
          <w:rFonts w:ascii="Times New Roman" w:hAnsi="Times New Roman" w:cs="Times New Roman"/>
        </w:rPr>
      </w:pPr>
    </w:p>
    <w:p xmlns:wp14="http://schemas.microsoft.com/office/word/2010/wordml" w:rsidR="00000000" w:rsidRDefault="00A867A9" w14:paraId="6D9C8D39" wp14:textId="77777777">
      <w:pPr>
        <w:rPr>
          <w:rFonts w:ascii="Times New Roman" w:hAnsi="Times New Roman" w:cs="Times New Roman"/>
        </w:rPr>
      </w:pPr>
    </w:p>
    <w:p xmlns:wp14="http://schemas.microsoft.com/office/word/2010/wordml" w:rsidR="00000000" w:rsidRDefault="00A867A9" w14:paraId="675E05EE" wp14:textId="77777777">
      <w:pPr>
        <w:rPr>
          <w:rFonts w:ascii="Times New Roman" w:hAnsi="Times New Roman" w:cs="Times New Roman"/>
        </w:rPr>
      </w:pPr>
    </w:p>
    <w:p xmlns:wp14="http://schemas.microsoft.com/office/word/2010/wordml" w:rsidR="00000000" w:rsidRDefault="00A867A9" w14:paraId="2FC17F8B" wp14:textId="77777777">
      <w:pPr>
        <w:rPr>
          <w:rFonts w:ascii="Times New Roman" w:hAnsi="Times New Roman" w:cs="Times New Roman"/>
        </w:rPr>
      </w:pPr>
    </w:p>
    <w:p xmlns:wp14="http://schemas.microsoft.com/office/word/2010/wordml" w:rsidR="00000000" w:rsidRDefault="00A867A9" w14:paraId="0A4F7224" wp14:textId="77777777">
      <w:pPr>
        <w:rPr>
          <w:rFonts w:ascii="Times New Roman" w:hAnsi="Times New Roman" w:cs="Times New Roman"/>
        </w:rPr>
      </w:pPr>
    </w:p>
    <w:p xmlns:wp14="http://schemas.microsoft.com/office/word/2010/wordml" w:rsidR="00000000" w:rsidRDefault="00A867A9" w14:paraId="5AE48A43" wp14:textId="77777777">
      <w:pPr>
        <w:rPr>
          <w:rFonts w:ascii="Times New Roman" w:hAnsi="Times New Roman" w:cs="Times New Roman"/>
        </w:rPr>
      </w:pPr>
    </w:p>
    <w:p xmlns:wp14="http://schemas.microsoft.com/office/word/2010/wordml" w:rsidR="00000000" w:rsidRDefault="00A867A9" w14:paraId="50F40DEB" wp14:textId="77777777">
      <w:pPr>
        <w:rPr>
          <w:rFonts w:ascii="Times New Roman" w:hAnsi="Times New Roman" w:cs="Times New Roman"/>
        </w:rPr>
      </w:pPr>
    </w:p>
    <w:p xmlns:wp14="http://schemas.microsoft.com/office/word/2010/wordml" w:rsidR="00000000" w:rsidRDefault="00A867A9" w14:paraId="77A52294" wp14:textId="77777777">
      <w:pPr>
        <w:rPr>
          <w:rFonts w:ascii="Times New Roman" w:hAnsi="Times New Roman" w:cs="Times New Roman"/>
        </w:rPr>
      </w:pPr>
    </w:p>
    <w:p xmlns:wp14="http://schemas.microsoft.com/office/word/2010/wordml" w:rsidR="00000000" w:rsidRDefault="00A867A9" w14:paraId="007DCDA8" wp14:textId="77777777">
      <w:pPr>
        <w:rPr>
          <w:rFonts w:ascii="Times New Roman" w:hAnsi="Times New Roman" w:cs="Times New Roman"/>
        </w:rPr>
      </w:pPr>
    </w:p>
    <w:p xmlns:wp14="http://schemas.microsoft.com/office/word/2010/wordml" w:rsidR="00000000" w:rsidRDefault="00A867A9" w14:paraId="450EA2D7" wp14:textId="77777777">
      <w:pPr>
        <w:rPr>
          <w:rFonts w:ascii="Times New Roman" w:hAnsi="Times New Roman" w:cs="Times New Roman"/>
        </w:rPr>
      </w:pPr>
    </w:p>
    <w:p xmlns:wp14="http://schemas.microsoft.com/office/word/2010/wordml" w:rsidR="00000000" w:rsidRDefault="00A867A9" w14:paraId="3DD355C9" wp14:textId="77777777">
      <w:pPr>
        <w:rPr>
          <w:rFonts w:ascii="Times New Roman" w:hAnsi="Times New Roman" w:cs="Times New Roman"/>
        </w:rPr>
      </w:pPr>
    </w:p>
    <w:p xmlns:wp14="http://schemas.microsoft.com/office/word/2010/wordml" w:rsidR="00000000" w:rsidRDefault="00A867A9" w14:paraId="1A81F0B1" wp14:textId="77777777">
      <w:pPr>
        <w:rPr>
          <w:rFonts w:ascii="Times New Roman" w:hAnsi="Times New Roman" w:cs="Times New Roman"/>
        </w:rPr>
      </w:pPr>
    </w:p>
    <w:p xmlns:wp14="http://schemas.microsoft.com/office/word/2010/wordml" w:rsidR="00000000" w:rsidRDefault="00A867A9" w14:paraId="717AAFBA" wp14:textId="77777777">
      <w:pPr>
        <w:rPr>
          <w:rFonts w:ascii="Times New Roman" w:hAnsi="Times New Roman" w:cs="Times New Roman"/>
        </w:rPr>
      </w:pPr>
    </w:p>
    <w:p xmlns:wp14="http://schemas.microsoft.com/office/word/2010/wordml" w:rsidR="00000000" w:rsidRDefault="00A867A9" w14:paraId="56EE48EE" wp14:textId="77777777">
      <w:pPr>
        <w:rPr>
          <w:rFonts w:ascii="Times New Roman" w:hAnsi="Times New Roman" w:cs="Times New Roman"/>
        </w:rPr>
      </w:pPr>
    </w:p>
    <w:p xmlns:wp14="http://schemas.microsoft.com/office/word/2010/wordml" w:rsidR="00000000" w:rsidRDefault="00A867A9" w14:paraId="2908EB2C" wp14:textId="77777777">
      <w:pPr>
        <w:rPr>
          <w:rFonts w:ascii="Times New Roman" w:hAnsi="Times New Roman" w:cs="Times New Roman"/>
        </w:rPr>
      </w:pPr>
    </w:p>
    <w:p xmlns:wp14="http://schemas.microsoft.com/office/word/2010/wordml" w:rsidR="00000000" w:rsidRDefault="00A867A9" w14:paraId="121FD38A" wp14:textId="77777777">
      <w:pPr>
        <w:rPr>
          <w:rFonts w:ascii="Times New Roman" w:hAnsi="Times New Roman" w:cs="Times New Roman"/>
        </w:rPr>
      </w:pPr>
    </w:p>
    <w:p xmlns:wp14="http://schemas.microsoft.com/office/word/2010/wordml" w:rsidR="00000000" w:rsidRDefault="00A867A9" w14:paraId="1FE2DD96" wp14:textId="77777777">
      <w:pPr>
        <w:rPr>
          <w:rFonts w:ascii="Times New Roman" w:hAnsi="Times New Roman" w:cs="Times New Roman"/>
        </w:rPr>
      </w:pPr>
    </w:p>
    <w:p xmlns:wp14="http://schemas.microsoft.com/office/word/2010/wordml" w:rsidR="00000000" w:rsidRDefault="00A867A9" w14:paraId="27357532" wp14:textId="77777777">
      <w:pPr>
        <w:rPr>
          <w:rFonts w:ascii="Times New Roman" w:hAnsi="Times New Roman" w:cs="Times New Roman"/>
        </w:rPr>
      </w:pPr>
    </w:p>
    <w:p xmlns:wp14="http://schemas.microsoft.com/office/word/2010/wordml" w:rsidR="00000000" w:rsidRDefault="00A867A9" w14:paraId="07F023C8" wp14:textId="77777777">
      <w:pPr>
        <w:rPr>
          <w:rFonts w:ascii="Times New Roman" w:hAnsi="Times New Roman" w:cs="Times New Roman"/>
        </w:rPr>
      </w:pPr>
    </w:p>
    <w:p xmlns:wp14="http://schemas.microsoft.com/office/word/2010/wordml" w:rsidR="00000000" w:rsidRDefault="00A867A9" w14:paraId="4BDB5498" wp14:textId="77777777">
      <w:pPr>
        <w:rPr>
          <w:rFonts w:ascii="Times New Roman" w:hAnsi="Times New Roman" w:cs="Times New Roman"/>
        </w:rPr>
      </w:pPr>
    </w:p>
    <w:p xmlns:wp14="http://schemas.microsoft.com/office/word/2010/wordml" w:rsidR="00000000" w:rsidRDefault="00A867A9" w14:paraId="2916C19D" wp14:textId="77777777">
      <w:pPr>
        <w:rPr>
          <w:rFonts w:ascii="Times New Roman" w:hAnsi="Times New Roman" w:cs="Times New Roman"/>
        </w:rPr>
      </w:pPr>
    </w:p>
    <w:p xmlns:wp14="http://schemas.microsoft.com/office/word/2010/wordml" w:rsidR="00000000" w:rsidRDefault="00A867A9" w14:paraId="74869460" wp14:textId="77777777">
      <w:pPr>
        <w:rPr>
          <w:rFonts w:ascii="Times New Roman" w:hAnsi="Times New Roman" w:cs="Times New Roman"/>
        </w:rPr>
      </w:pPr>
    </w:p>
    <w:p xmlns:wp14="http://schemas.microsoft.com/office/word/2010/wordml" w:rsidR="00000000" w:rsidRDefault="00A867A9" w14:paraId="187F57B8" wp14:textId="77777777">
      <w:pPr>
        <w:rPr>
          <w:rFonts w:ascii="Times New Roman" w:hAnsi="Times New Roman" w:cs="Times New Roman"/>
        </w:rPr>
      </w:pPr>
    </w:p>
    <w:p xmlns:wp14="http://schemas.microsoft.com/office/word/2010/wordml" w:rsidR="00000000" w:rsidRDefault="00A867A9" w14:paraId="54738AF4" wp14:textId="77777777">
      <w:pPr>
        <w:rPr>
          <w:rFonts w:ascii="Times New Roman" w:hAnsi="Times New Roman" w:cs="Times New Roman"/>
        </w:rPr>
      </w:pPr>
    </w:p>
    <w:p xmlns:wp14="http://schemas.microsoft.com/office/word/2010/wordml" w:rsidR="00000000" w:rsidRDefault="00A867A9" w14:paraId="46ABBD8F" wp14:textId="77777777">
      <w:pPr>
        <w:rPr>
          <w:rFonts w:ascii="Times New Roman" w:hAnsi="Times New Roman" w:cs="Times New Roman"/>
        </w:rPr>
      </w:pPr>
    </w:p>
    <w:p xmlns:wp14="http://schemas.microsoft.com/office/word/2010/wordml" w:rsidR="00000000" w:rsidRDefault="00A867A9" w14:paraId="06BBA33E" wp14:textId="77777777">
      <w:pPr>
        <w:rPr>
          <w:rFonts w:ascii="Times New Roman" w:hAnsi="Times New Roman" w:cs="Times New Roman"/>
        </w:rPr>
      </w:pPr>
    </w:p>
    <w:p xmlns:wp14="http://schemas.microsoft.com/office/word/2010/wordml" w:rsidR="00000000" w:rsidRDefault="00A867A9" w14:paraId="464FCBC1" wp14:textId="77777777">
      <w:pPr>
        <w:rPr>
          <w:rFonts w:ascii="Times New Roman" w:hAnsi="Times New Roman" w:cs="Times New Roman"/>
        </w:rPr>
      </w:pPr>
    </w:p>
    <w:p xmlns:wp14="http://schemas.microsoft.com/office/word/2010/wordml" w:rsidR="00000000" w:rsidRDefault="00A867A9" w14:paraId="5C8C6B09" wp14:textId="77777777">
      <w:pPr>
        <w:rPr>
          <w:rFonts w:ascii="Times New Roman" w:hAnsi="Times New Roman" w:cs="Times New Roman"/>
        </w:rPr>
      </w:pPr>
    </w:p>
    <w:p xmlns:wp14="http://schemas.microsoft.com/office/word/2010/wordml" w:rsidR="00000000" w:rsidRDefault="00A867A9" w14:paraId="1567874F" wp14:textId="77777777">
      <w:r>
        <w:rPr>
          <w:rFonts w:ascii="Times New Roman" w:hAnsi="Times New Roman" w:cs="Times New Roman"/>
        </w:rPr>
        <w:t>Run scenario:</w:t>
      </w:r>
    </w:p>
    <w:p xmlns:wp14="http://schemas.microsoft.com/office/word/2010/wordml" w:rsidR="00000000" w:rsidRDefault="00A867A9" w14:paraId="657A3B2B" wp14:textId="77777777">
      <w:pPr>
        <w:rPr>
          <w:rFonts w:ascii="Times New Roman" w:hAnsi="Times New Roman" w:cs="Times New Roman"/>
        </w:rPr>
      </w:pPr>
      <w:r>
        <w:rPr>
          <w:noProof/>
        </w:rPr>
        <w:drawing>
          <wp:anchor xmlns:wp14="http://schemas.microsoft.com/office/word/2010/wordprocessingDrawing" distT="0" distB="0" distL="0" distR="0" simplePos="0" relativeHeight="251655680" behindDoc="0" locked="0" layoutInCell="1" allowOverlap="1" wp14:anchorId="0A03AABE" wp14:editId="7777777">
            <wp:simplePos x="0" y="0"/>
            <wp:positionH relativeFrom="column">
              <wp:align>center</wp:align>
            </wp:positionH>
            <wp:positionV relativeFrom="paragraph">
              <wp:align>top</wp:align>
            </wp:positionV>
            <wp:extent cx="3646170" cy="6866255"/>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l="-34" t="-18" r="-34" b="-18"/>
                    <a:stretch>
                      <a:fillRect/>
                    </a:stretch>
                  </pic:blipFill>
                  <pic:spPr bwMode="auto">
                    <a:xfrm>
                      <a:off x="0" y="0"/>
                      <a:ext cx="3646170" cy="6866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A867A9" w14:paraId="3382A365" wp14:textId="77777777">
      <w:pPr>
        <w:rPr>
          <w:rFonts w:ascii="Times New Roman" w:hAnsi="Times New Roman" w:cs="Times New Roman"/>
        </w:rPr>
      </w:pPr>
    </w:p>
    <w:p xmlns:wp14="http://schemas.microsoft.com/office/word/2010/wordml" w:rsidR="00000000" w:rsidRDefault="00A867A9" w14:paraId="5C71F136" wp14:textId="77777777">
      <w:pPr>
        <w:rPr>
          <w:rFonts w:ascii="Times New Roman" w:hAnsi="Times New Roman" w:cs="Times New Roman"/>
        </w:rPr>
      </w:pPr>
    </w:p>
    <w:p xmlns:wp14="http://schemas.microsoft.com/office/word/2010/wordml" w:rsidR="00000000" w:rsidRDefault="00A867A9" w14:paraId="62199465" wp14:textId="77777777">
      <w:pPr>
        <w:rPr>
          <w:rFonts w:ascii="Times New Roman" w:hAnsi="Times New Roman" w:cs="Times New Roman"/>
        </w:rPr>
      </w:pPr>
    </w:p>
    <w:p xmlns:wp14="http://schemas.microsoft.com/office/word/2010/wordml" w:rsidR="00000000" w:rsidRDefault="00A867A9" w14:paraId="0DA123B1" wp14:textId="77777777">
      <w:pPr>
        <w:rPr>
          <w:rFonts w:ascii="Times New Roman" w:hAnsi="Times New Roman" w:cs="Times New Roman"/>
        </w:rPr>
      </w:pPr>
    </w:p>
    <w:p xmlns:wp14="http://schemas.microsoft.com/office/word/2010/wordml" w:rsidR="00000000" w:rsidRDefault="00A867A9" w14:paraId="4C4CEA3D" wp14:textId="77777777">
      <w:pPr>
        <w:rPr>
          <w:rFonts w:ascii="Times New Roman" w:hAnsi="Times New Roman" w:cs="Times New Roman"/>
        </w:rPr>
      </w:pPr>
    </w:p>
    <w:p xmlns:wp14="http://schemas.microsoft.com/office/word/2010/wordml" w:rsidR="00000000" w:rsidRDefault="00A867A9" w14:paraId="50895670" wp14:textId="77777777">
      <w:pPr>
        <w:rPr>
          <w:rFonts w:ascii="Times New Roman" w:hAnsi="Times New Roman" w:cs="Times New Roman"/>
        </w:rPr>
      </w:pPr>
    </w:p>
    <w:p xmlns:wp14="http://schemas.microsoft.com/office/word/2010/wordml" w:rsidR="00000000" w:rsidRDefault="00A867A9" w14:paraId="38C1F859" wp14:textId="77777777">
      <w:pPr>
        <w:rPr>
          <w:rFonts w:ascii="Times New Roman" w:hAnsi="Times New Roman" w:cs="Times New Roman"/>
        </w:rPr>
      </w:pPr>
    </w:p>
    <w:p xmlns:wp14="http://schemas.microsoft.com/office/word/2010/wordml" w:rsidR="00000000" w:rsidRDefault="00A867A9" w14:paraId="0C8FE7CE" wp14:textId="77777777">
      <w:pPr>
        <w:rPr>
          <w:rFonts w:ascii="Times New Roman" w:hAnsi="Times New Roman" w:cs="Times New Roman"/>
        </w:rPr>
      </w:pPr>
    </w:p>
    <w:p xmlns:wp14="http://schemas.microsoft.com/office/word/2010/wordml" w:rsidR="00000000" w:rsidRDefault="00A867A9" w14:paraId="41004F19" wp14:textId="77777777">
      <w:pPr>
        <w:rPr>
          <w:rFonts w:ascii="Times New Roman" w:hAnsi="Times New Roman" w:cs="Times New Roman"/>
        </w:rPr>
      </w:pPr>
    </w:p>
    <w:p xmlns:wp14="http://schemas.microsoft.com/office/word/2010/wordml" w:rsidR="00000000" w:rsidRDefault="00A867A9" w14:paraId="67C0C651" wp14:textId="77777777">
      <w:pPr>
        <w:rPr>
          <w:rFonts w:ascii="Times New Roman" w:hAnsi="Times New Roman" w:cs="Times New Roman"/>
        </w:rPr>
      </w:pPr>
    </w:p>
    <w:p xmlns:wp14="http://schemas.microsoft.com/office/word/2010/wordml" w:rsidR="00000000" w:rsidRDefault="00A867A9" w14:paraId="308D56CC" wp14:textId="77777777">
      <w:pPr>
        <w:rPr>
          <w:rFonts w:ascii="Times New Roman" w:hAnsi="Times New Roman" w:cs="Times New Roman"/>
        </w:rPr>
      </w:pPr>
    </w:p>
    <w:p xmlns:wp14="http://schemas.microsoft.com/office/word/2010/wordml" w:rsidR="00000000" w:rsidRDefault="00A867A9" w14:paraId="797E50C6" wp14:textId="77777777">
      <w:pPr>
        <w:rPr>
          <w:rFonts w:ascii="Times New Roman" w:hAnsi="Times New Roman" w:cs="Times New Roman"/>
        </w:rPr>
      </w:pPr>
    </w:p>
    <w:p xmlns:wp14="http://schemas.microsoft.com/office/word/2010/wordml" w:rsidR="00000000" w:rsidRDefault="00A867A9" w14:paraId="7B04FA47" wp14:textId="77777777">
      <w:pPr>
        <w:rPr>
          <w:rFonts w:ascii="Times New Roman" w:hAnsi="Times New Roman" w:cs="Times New Roman"/>
        </w:rPr>
      </w:pPr>
    </w:p>
    <w:p xmlns:wp14="http://schemas.microsoft.com/office/word/2010/wordml" w:rsidR="00000000" w:rsidRDefault="00A867A9" w14:paraId="568C698B" wp14:textId="77777777">
      <w:pPr>
        <w:rPr>
          <w:rFonts w:ascii="Times New Roman" w:hAnsi="Times New Roman" w:cs="Times New Roman"/>
        </w:rPr>
      </w:pPr>
    </w:p>
    <w:p xmlns:wp14="http://schemas.microsoft.com/office/word/2010/wordml" w:rsidR="00000000" w:rsidRDefault="00A867A9" w14:paraId="1A939487" wp14:textId="77777777">
      <w:pPr>
        <w:rPr>
          <w:rFonts w:ascii="Times New Roman" w:hAnsi="Times New Roman" w:cs="Times New Roman"/>
        </w:rPr>
      </w:pPr>
    </w:p>
    <w:p xmlns:wp14="http://schemas.microsoft.com/office/word/2010/wordml" w:rsidR="00000000" w:rsidRDefault="00A867A9" w14:paraId="6AA258D8" wp14:textId="77777777">
      <w:pPr>
        <w:rPr>
          <w:rFonts w:ascii="Times New Roman" w:hAnsi="Times New Roman" w:cs="Times New Roman"/>
        </w:rPr>
      </w:pPr>
    </w:p>
    <w:p xmlns:wp14="http://schemas.microsoft.com/office/word/2010/wordml" w:rsidR="00000000" w:rsidRDefault="00A867A9" w14:paraId="6FFBD3EC" wp14:textId="77777777">
      <w:pPr>
        <w:rPr>
          <w:rFonts w:ascii="Times New Roman" w:hAnsi="Times New Roman" w:cs="Times New Roman"/>
        </w:rPr>
      </w:pPr>
    </w:p>
    <w:p xmlns:wp14="http://schemas.microsoft.com/office/word/2010/wordml" w:rsidR="00000000" w:rsidRDefault="00A867A9" w14:paraId="30DCCCAD" wp14:textId="77777777">
      <w:pPr>
        <w:rPr>
          <w:rFonts w:ascii="Times New Roman" w:hAnsi="Times New Roman" w:cs="Times New Roman"/>
        </w:rPr>
      </w:pPr>
    </w:p>
    <w:p xmlns:wp14="http://schemas.microsoft.com/office/word/2010/wordml" w:rsidR="00000000" w:rsidRDefault="00A867A9" w14:paraId="36AF6883" wp14:textId="77777777">
      <w:pPr>
        <w:rPr>
          <w:rFonts w:ascii="Times New Roman" w:hAnsi="Times New Roman" w:cs="Times New Roman"/>
        </w:rPr>
      </w:pPr>
    </w:p>
    <w:p xmlns:wp14="http://schemas.microsoft.com/office/word/2010/wordml" w:rsidR="00000000" w:rsidRDefault="00A867A9" w14:paraId="54C529ED" wp14:textId="77777777">
      <w:pPr>
        <w:rPr>
          <w:rFonts w:ascii="Times New Roman" w:hAnsi="Times New Roman" w:cs="Times New Roman"/>
        </w:rPr>
      </w:pPr>
    </w:p>
    <w:p xmlns:wp14="http://schemas.microsoft.com/office/word/2010/wordml" w:rsidR="00000000" w:rsidRDefault="00A867A9" w14:paraId="1C0157D6" wp14:textId="77777777">
      <w:pPr>
        <w:rPr>
          <w:rFonts w:ascii="Times New Roman" w:hAnsi="Times New Roman" w:cs="Times New Roman"/>
        </w:rPr>
      </w:pPr>
    </w:p>
    <w:p xmlns:wp14="http://schemas.microsoft.com/office/word/2010/wordml" w:rsidR="00000000" w:rsidRDefault="00A867A9" w14:paraId="3691E7B2" wp14:textId="77777777">
      <w:pPr>
        <w:rPr>
          <w:rFonts w:ascii="Times New Roman" w:hAnsi="Times New Roman" w:cs="Times New Roman"/>
        </w:rPr>
      </w:pPr>
    </w:p>
    <w:p xmlns:wp14="http://schemas.microsoft.com/office/word/2010/wordml" w:rsidR="00000000" w:rsidRDefault="00A867A9" w14:paraId="526770CE" wp14:textId="77777777">
      <w:pPr>
        <w:rPr>
          <w:rFonts w:ascii="Times New Roman" w:hAnsi="Times New Roman" w:cs="Times New Roman"/>
        </w:rPr>
      </w:pPr>
    </w:p>
    <w:p xmlns:wp14="http://schemas.microsoft.com/office/word/2010/wordml" w:rsidR="00000000" w:rsidRDefault="00A867A9" w14:paraId="7CBEED82" wp14:textId="77777777">
      <w:pPr>
        <w:rPr>
          <w:rFonts w:ascii="Times New Roman" w:hAnsi="Times New Roman" w:cs="Times New Roman"/>
        </w:rPr>
      </w:pPr>
    </w:p>
    <w:p xmlns:wp14="http://schemas.microsoft.com/office/word/2010/wordml" w:rsidR="00000000" w:rsidRDefault="00A867A9" w14:paraId="6E36661F" wp14:textId="77777777">
      <w:pPr>
        <w:rPr>
          <w:rFonts w:ascii="Times New Roman" w:hAnsi="Times New Roman" w:cs="Times New Roman"/>
        </w:rPr>
      </w:pPr>
    </w:p>
    <w:p xmlns:wp14="http://schemas.microsoft.com/office/word/2010/wordml" w:rsidR="00000000" w:rsidRDefault="00A867A9" w14:paraId="38645DC7" wp14:textId="77777777">
      <w:pPr>
        <w:rPr>
          <w:rFonts w:ascii="Times New Roman" w:hAnsi="Times New Roman" w:cs="Times New Roman"/>
        </w:rPr>
      </w:pPr>
    </w:p>
    <w:p xmlns:wp14="http://schemas.microsoft.com/office/word/2010/wordml" w:rsidR="00000000" w:rsidRDefault="00A867A9" w14:paraId="135E58C4" wp14:textId="77777777">
      <w:pPr>
        <w:rPr>
          <w:rFonts w:ascii="Times New Roman" w:hAnsi="Times New Roman" w:cs="Times New Roman"/>
        </w:rPr>
      </w:pPr>
    </w:p>
    <w:p xmlns:wp14="http://schemas.microsoft.com/office/word/2010/wordml" w:rsidR="00000000" w:rsidRDefault="00A867A9" w14:paraId="62EBF9A1" wp14:textId="77777777">
      <w:pPr>
        <w:rPr>
          <w:rFonts w:ascii="Times New Roman" w:hAnsi="Times New Roman" w:cs="Times New Roman"/>
        </w:rPr>
      </w:pPr>
    </w:p>
    <w:p xmlns:wp14="http://schemas.microsoft.com/office/word/2010/wordml" w:rsidR="00000000" w:rsidRDefault="00A867A9" w14:paraId="0C6C2CD5" wp14:textId="77777777">
      <w:pPr>
        <w:rPr>
          <w:rFonts w:ascii="Times New Roman" w:hAnsi="Times New Roman" w:cs="Times New Roman"/>
        </w:rPr>
      </w:pPr>
    </w:p>
    <w:p xmlns:wp14="http://schemas.microsoft.com/office/word/2010/wordml" w:rsidR="00000000" w:rsidRDefault="00A867A9" w14:paraId="709E88E4" wp14:textId="77777777">
      <w:pPr>
        <w:rPr>
          <w:rFonts w:ascii="Times New Roman" w:hAnsi="Times New Roman" w:cs="Times New Roman"/>
        </w:rPr>
      </w:pPr>
    </w:p>
    <w:p xmlns:wp14="http://schemas.microsoft.com/office/word/2010/wordml" w:rsidR="00000000" w:rsidRDefault="00A867A9" w14:paraId="508C98E9" wp14:textId="77777777">
      <w:pPr>
        <w:rPr>
          <w:rFonts w:ascii="Times New Roman" w:hAnsi="Times New Roman" w:cs="Times New Roman"/>
        </w:rPr>
      </w:pPr>
    </w:p>
    <w:p xmlns:wp14="http://schemas.microsoft.com/office/word/2010/wordml" w:rsidR="00000000" w:rsidRDefault="00A867A9" w14:paraId="779F8E76" wp14:textId="77777777">
      <w:pPr>
        <w:rPr>
          <w:rFonts w:ascii="Times New Roman" w:hAnsi="Times New Roman" w:cs="Times New Roman"/>
        </w:rPr>
      </w:pPr>
    </w:p>
    <w:p xmlns:wp14="http://schemas.microsoft.com/office/word/2010/wordml" w:rsidR="00000000" w:rsidRDefault="00A867A9" w14:paraId="7818863E" wp14:textId="77777777">
      <w:pPr>
        <w:rPr>
          <w:rFonts w:ascii="Times New Roman" w:hAnsi="Times New Roman" w:cs="Times New Roman"/>
        </w:rPr>
      </w:pPr>
    </w:p>
    <w:p xmlns:wp14="http://schemas.microsoft.com/office/word/2010/wordml" w:rsidR="00000000" w:rsidRDefault="00A867A9" w14:paraId="44F69B9A" wp14:textId="77777777">
      <w:pPr>
        <w:rPr>
          <w:rFonts w:ascii="Times New Roman" w:hAnsi="Times New Roman" w:cs="Times New Roman"/>
        </w:rPr>
      </w:pPr>
    </w:p>
    <w:p xmlns:wp14="http://schemas.microsoft.com/office/word/2010/wordml" w:rsidR="00000000" w:rsidRDefault="00A867A9" w14:paraId="5F07D11E" wp14:textId="77777777">
      <w:pPr>
        <w:rPr>
          <w:rFonts w:ascii="Times New Roman" w:hAnsi="Times New Roman" w:cs="Times New Roman"/>
        </w:rPr>
      </w:pPr>
    </w:p>
    <w:p xmlns:wp14="http://schemas.microsoft.com/office/word/2010/wordml" w:rsidR="00000000" w:rsidRDefault="00A867A9" w14:paraId="41508A3C" wp14:textId="77777777">
      <w:pPr>
        <w:rPr>
          <w:rFonts w:ascii="Times New Roman" w:hAnsi="Times New Roman" w:cs="Times New Roman"/>
        </w:rPr>
      </w:pPr>
    </w:p>
    <w:p xmlns:wp14="http://schemas.microsoft.com/office/word/2010/wordml" w:rsidR="00000000" w:rsidRDefault="00A867A9" w14:paraId="20997F6F" wp14:textId="77777777">
      <w:pPr>
        <w:rPr>
          <w:rFonts w:ascii="Times New Roman" w:hAnsi="Times New Roman" w:cs="Times New Roman"/>
        </w:rPr>
      </w:pPr>
      <w:r>
        <w:rPr>
          <w:noProof/>
        </w:rPr>
        <w:drawing>
          <wp:anchor xmlns:wp14="http://schemas.microsoft.com/office/word/2010/wordprocessingDrawing" distT="0" distB="0" distL="0" distR="0" simplePos="0" relativeHeight="251656704" behindDoc="0" locked="0" layoutInCell="1" allowOverlap="1" wp14:anchorId="5CC2D967" wp14:editId="7777777">
            <wp:simplePos x="0" y="0"/>
            <wp:positionH relativeFrom="column">
              <wp:posOffset>1674495</wp:posOffset>
            </wp:positionH>
            <wp:positionV relativeFrom="paragraph">
              <wp:posOffset>30480</wp:posOffset>
            </wp:positionV>
            <wp:extent cx="3239770" cy="3700780"/>
            <wp:effectExtent l="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l="-24" t="-20" r="-24" b="-20"/>
                    <a:stretch>
                      <a:fillRect/>
                    </a:stretch>
                  </pic:blipFill>
                  <pic:spPr bwMode="auto">
                    <a:xfrm>
                      <a:off x="0" y="0"/>
                      <a:ext cx="3239770" cy="37007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A867A9" w14:paraId="43D6B1D6" wp14:textId="77777777">
      <w:pPr>
        <w:rPr>
          <w:rFonts w:ascii="Times New Roman" w:hAnsi="Times New Roman" w:cs="Times New Roman"/>
        </w:rPr>
      </w:pPr>
    </w:p>
    <w:p xmlns:wp14="http://schemas.microsoft.com/office/word/2010/wordml" w:rsidR="00000000" w:rsidRDefault="00A867A9" w14:paraId="17DBC151" wp14:textId="77777777">
      <w:pPr>
        <w:rPr>
          <w:rFonts w:ascii="Times New Roman" w:hAnsi="Times New Roman" w:cs="Times New Roman"/>
        </w:rPr>
      </w:pPr>
    </w:p>
    <w:p xmlns:wp14="http://schemas.microsoft.com/office/word/2010/wordml" w:rsidR="00000000" w:rsidRDefault="00A867A9" w14:paraId="6F8BD81B" wp14:textId="77777777">
      <w:pPr>
        <w:rPr>
          <w:rFonts w:ascii="Times New Roman" w:hAnsi="Times New Roman" w:cs="Times New Roman"/>
        </w:rPr>
      </w:pPr>
    </w:p>
    <w:p xmlns:wp14="http://schemas.microsoft.com/office/word/2010/wordml" w:rsidR="00000000" w:rsidRDefault="00A867A9" w14:paraId="2613E9C1" wp14:textId="77777777">
      <w:pPr>
        <w:rPr>
          <w:rFonts w:ascii="Times New Roman" w:hAnsi="Times New Roman" w:cs="Times New Roman"/>
        </w:rPr>
      </w:pPr>
    </w:p>
    <w:p xmlns:wp14="http://schemas.microsoft.com/office/word/2010/wordml" w:rsidR="00000000" w:rsidRDefault="00A867A9" w14:paraId="1037B8A3" wp14:textId="77777777">
      <w:pPr>
        <w:rPr>
          <w:rFonts w:ascii="Times New Roman" w:hAnsi="Times New Roman" w:cs="Times New Roman"/>
        </w:rPr>
      </w:pPr>
    </w:p>
    <w:p xmlns:wp14="http://schemas.microsoft.com/office/word/2010/wordml" w:rsidR="00000000" w:rsidRDefault="00A867A9" w14:paraId="687C6DE0" wp14:textId="77777777">
      <w:pPr>
        <w:rPr>
          <w:rFonts w:ascii="Times New Roman" w:hAnsi="Times New Roman" w:cs="Times New Roman"/>
        </w:rPr>
      </w:pPr>
    </w:p>
    <w:p xmlns:wp14="http://schemas.microsoft.com/office/word/2010/wordml" w:rsidR="00000000" w:rsidRDefault="00A867A9" w14:paraId="5B2F9378" wp14:textId="77777777">
      <w:pPr>
        <w:rPr>
          <w:rFonts w:ascii="Times New Roman" w:hAnsi="Times New Roman" w:cs="Times New Roman"/>
        </w:rPr>
      </w:pPr>
    </w:p>
    <w:p xmlns:wp14="http://schemas.microsoft.com/office/word/2010/wordml" w:rsidR="00000000" w:rsidRDefault="00A867A9" w14:paraId="58E6DD4E" wp14:textId="77777777">
      <w:pPr>
        <w:rPr>
          <w:rFonts w:ascii="Times New Roman" w:hAnsi="Times New Roman" w:cs="Times New Roman"/>
        </w:rPr>
      </w:pPr>
    </w:p>
    <w:p xmlns:wp14="http://schemas.microsoft.com/office/word/2010/wordml" w:rsidR="00000000" w:rsidRDefault="00A867A9" w14:paraId="7D3BEE8F" wp14:textId="77777777">
      <w:pPr>
        <w:rPr>
          <w:rFonts w:ascii="Times New Roman" w:hAnsi="Times New Roman" w:cs="Times New Roman"/>
        </w:rPr>
      </w:pPr>
    </w:p>
    <w:p xmlns:wp14="http://schemas.microsoft.com/office/word/2010/wordml" w:rsidR="00000000" w:rsidRDefault="00A867A9" w14:paraId="3B88899E" wp14:textId="77777777">
      <w:pPr>
        <w:rPr>
          <w:rFonts w:ascii="Times New Roman" w:hAnsi="Times New Roman" w:cs="Times New Roman"/>
        </w:rPr>
      </w:pPr>
    </w:p>
    <w:p xmlns:wp14="http://schemas.microsoft.com/office/word/2010/wordml" w:rsidR="00000000" w:rsidRDefault="00A867A9" w14:paraId="69E2BB2B" wp14:textId="77777777">
      <w:pPr>
        <w:rPr>
          <w:rFonts w:ascii="Times New Roman" w:hAnsi="Times New Roman" w:cs="Times New Roman"/>
        </w:rPr>
      </w:pPr>
    </w:p>
    <w:p xmlns:wp14="http://schemas.microsoft.com/office/word/2010/wordml" w:rsidR="00000000" w:rsidRDefault="00A867A9" w14:paraId="57C0D796" wp14:textId="77777777">
      <w:pPr>
        <w:rPr>
          <w:rFonts w:ascii="Times New Roman" w:hAnsi="Times New Roman" w:cs="Times New Roman"/>
        </w:rPr>
      </w:pPr>
    </w:p>
    <w:p xmlns:wp14="http://schemas.microsoft.com/office/word/2010/wordml" w:rsidR="00000000" w:rsidRDefault="00A867A9" w14:paraId="0D142F6F" wp14:textId="77777777">
      <w:pPr>
        <w:rPr>
          <w:rFonts w:ascii="Times New Roman" w:hAnsi="Times New Roman" w:cs="Times New Roman"/>
        </w:rPr>
      </w:pPr>
    </w:p>
    <w:p xmlns:wp14="http://schemas.microsoft.com/office/word/2010/wordml" w:rsidR="00000000" w:rsidRDefault="00A867A9" w14:paraId="3E24F1C7" wp14:textId="77777777">
      <w:r>
        <w:rPr>
          <w:rFonts w:ascii="Times New Roman" w:hAnsi="Times New Roman" w:cs="Times New Roman"/>
        </w:rPr>
        <w:t>Automatic scenario:</w:t>
      </w:r>
    </w:p>
    <w:p xmlns:wp14="http://schemas.microsoft.com/office/word/2010/wordml" w:rsidR="00000000" w:rsidRDefault="00A867A9" w14:paraId="4475AD14" wp14:textId="77777777">
      <w:pPr>
        <w:rPr>
          <w:rFonts w:ascii="Times New Roman" w:hAnsi="Times New Roman" w:cs="Times New Roman"/>
        </w:rPr>
      </w:pPr>
    </w:p>
    <w:p xmlns:wp14="http://schemas.microsoft.com/office/word/2010/wordml" w:rsidR="00000000" w:rsidRDefault="00A867A9" w14:paraId="120C4E94" wp14:textId="77777777">
      <w:pPr>
        <w:rPr>
          <w:rFonts w:ascii="Times New Roman" w:hAnsi="Times New Roman" w:cs="Times New Roman"/>
        </w:rPr>
      </w:pPr>
    </w:p>
    <w:p xmlns:wp14="http://schemas.microsoft.com/office/word/2010/wordml" w:rsidR="00000000" w:rsidRDefault="00A867A9" w14:paraId="42AFC42D" wp14:textId="77777777">
      <w:pPr>
        <w:rPr>
          <w:rFonts w:ascii="Times New Roman" w:hAnsi="Times New Roman" w:cs="Times New Roman"/>
        </w:rPr>
      </w:pPr>
    </w:p>
    <w:p xmlns:wp14="http://schemas.microsoft.com/office/word/2010/wordml" w:rsidR="00000000" w:rsidRDefault="00A867A9" w14:paraId="271CA723" wp14:textId="77777777">
      <w:pPr>
        <w:rPr>
          <w:rFonts w:ascii="Times New Roman" w:hAnsi="Times New Roman" w:cs="Times New Roman"/>
        </w:rPr>
      </w:pPr>
    </w:p>
    <w:p xmlns:wp14="http://schemas.microsoft.com/office/word/2010/wordml" w:rsidR="00000000" w:rsidRDefault="00A867A9" w14:paraId="75FBE423" wp14:textId="77777777">
      <w:pPr>
        <w:rPr>
          <w:rFonts w:ascii="Times New Roman" w:hAnsi="Times New Roman" w:cs="Times New Roman"/>
        </w:rPr>
      </w:pPr>
    </w:p>
    <w:p xmlns:wp14="http://schemas.microsoft.com/office/word/2010/wordml" w:rsidR="00000000" w:rsidRDefault="00A867A9" w14:paraId="2D3F0BEC" wp14:textId="77777777">
      <w:pPr>
        <w:rPr>
          <w:rFonts w:ascii="Times New Roman" w:hAnsi="Times New Roman" w:cs="Times New Roman"/>
        </w:rPr>
      </w:pPr>
    </w:p>
    <w:p xmlns:wp14="http://schemas.microsoft.com/office/word/2010/wordml" w:rsidR="00000000" w:rsidRDefault="00A867A9" w14:paraId="75CF4315" wp14:textId="77777777">
      <w:pPr>
        <w:rPr>
          <w:rFonts w:ascii="Times New Roman" w:hAnsi="Times New Roman" w:cs="Times New Roman"/>
        </w:rPr>
      </w:pPr>
    </w:p>
    <w:p xmlns:wp14="http://schemas.microsoft.com/office/word/2010/wordml" w:rsidR="00000000" w:rsidRDefault="00A867A9" w14:paraId="3CB648E9" wp14:textId="77777777">
      <w:pPr>
        <w:rPr>
          <w:rFonts w:ascii="Times New Roman" w:hAnsi="Times New Roman" w:cs="Times New Roman"/>
        </w:rPr>
      </w:pPr>
    </w:p>
    <w:p xmlns:wp14="http://schemas.microsoft.com/office/word/2010/wordml" w:rsidR="00000000" w:rsidRDefault="00A867A9" w14:paraId="0C178E9E" wp14:textId="77777777">
      <w:pPr>
        <w:rPr>
          <w:rFonts w:ascii="Times New Roman" w:hAnsi="Times New Roman" w:cs="Times New Roman"/>
        </w:rPr>
      </w:pPr>
    </w:p>
    <w:p xmlns:wp14="http://schemas.microsoft.com/office/word/2010/wordml" w:rsidR="00000000" w:rsidRDefault="00A867A9" w14:paraId="3C0395D3" wp14:textId="77777777">
      <w:pPr>
        <w:rPr>
          <w:rFonts w:ascii="Times New Roman" w:hAnsi="Times New Roman" w:cs="Times New Roman"/>
        </w:rPr>
      </w:pPr>
    </w:p>
    <w:p xmlns:wp14="http://schemas.microsoft.com/office/word/2010/wordml" w:rsidR="00000000" w:rsidRDefault="00A867A9" w14:paraId="68519141" wp14:textId="77777777">
      <w:pPr>
        <w:rPr>
          <w:rFonts w:ascii="Times New Roman" w:hAnsi="Times New Roman" w:cs="Times New Roman"/>
        </w:rPr>
      </w:pPr>
      <w:r>
        <w:rPr>
          <w:noProof/>
        </w:rPr>
        <w:drawing>
          <wp:anchor xmlns:wp14="http://schemas.microsoft.com/office/word/2010/wordprocessingDrawing" distT="0" distB="0" distL="0" distR="0" simplePos="0" relativeHeight="251657728" behindDoc="0" locked="0" layoutInCell="1" allowOverlap="1" wp14:anchorId="5A457114" wp14:editId="7777777">
            <wp:simplePos x="0" y="0"/>
            <wp:positionH relativeFrom="column">
              <wp:align>center</wp:align>
            </wp:positionH>
            <wp:positionV relativeFrom="paragraph">
              <wp:align>top</wp:align>
            </wp:positionV>
            <wp:extent cx="3977640" cy="4592955"/>
            <wp:effectExtent l="0" t="0" r="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l="-20" t="-17" r="-20" b="-17"/>
                    <a:stretch>
                      <a:fillRect/>
                    </a:stretch>
                  </pic:blipFill>
                  <pic:spPr bwMode="auto">
                    <a:xfrm>
                      <a:off x="0" y="0"/>
                      <a:ext cx="3977640" cy="45929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A867A9" w14:paraId="3254BC2F" wp14:textId="77777777">
      <w:pPr>
        <w:rPr>
          <w:rFonts w:ascii="Times New Roman" w:hAnsi="Times New Roman" w:cs="Times New Roman"/>
        </w:rPr>
      </w:pPr>
    </w:p>
    <w:p xmlns:wp14="http://schemas.microsoft.com/office/word/2010/wordml" w:rsidR="00000000" w:rsidRDefault="00A867A9" w14:paraId="651E9592" wp14:textId="77777777">
      <w:pPr>
        <w:rPr>
          <w:rFonts w:ascii="Times New Roman" w:hAnsi="Times New Roman" w:cs="Times New Roman"/>
        </w:rPr>
      </w:pPr>
    </w:p>
    <w:p xmlns:wp14="http://schemas.microsoft.com/office/word/2010/wordml" w:rsidR="00000000" w:rsidRDefault="00A867A9" w14:paraId="269E314A" wp14:textId="77777777">
      <w:pPr>
        <w:rPr>
          <w:rFonts w:ascii="Times New Roman" w:hAnsi="Times New Roman" w:cs="Times New Roman"/>
        </w:rPr>
      </w:pPr>
    </w:p>
    <w:p xmlns:wp14="http://schemas.microsoft.com/office/word/2010/wordml" w:rsidR="00000000" w:rsidRDefault="00A867A9" w14:paraId="47341341" wp14:textId="77777777">
      <w:pPr>
        <w:rPr>
          <w:rFonts w:ascii="Times New Roman" w:hAnsi="Times New Roman" w:cs="Times New Roman"/>
        </w:rPr>
      </w:pPr>
    </w:p>
    <w:p xmlns:wp14="http://schemas.microsoft.com/office/word/2010/wordml" w:rsidR="00000000" w:rsidRDefault="00A867A9" w14:paraId="42EF2083" wp14:textId="77777777">
      <w:pPr>
        <w:rPr>
          <w:rFonts w:ascii="Times New Roman" w:hAnsi="Times New Roman" w:cs="Times New Roman"/>
        </w:rPr>
      </w:pPr>
    </w:p>
    <w:p xmlns:wp14="http://schemas.microsoft.com/office/word/2010/wordml" w:rsidR="00000000" w:rsidRDefault="00A867A9" w14:paraId="7B40C951" wp14:textId="77777777">
      <w:pPr>
        <w:rPr>
          <w:rFonts w:ascii="Times New Roman" w:hAnsi="Times New Roman" w:cs="Times New Roman"/>
        </w:rPr>
      </w:pPr>
    </w:p>
    <w:p xmlns:wp14="http://schemas.microsoft.com/office/word/2010/wordml" w:rsidR="00000000" w:rsidRDefault="00A867A9" w14:paraId="4B4D7232" wp14:textId="77777777">
      <w:pPr>
        <w:rPr>
          <w:rFonts w:ascii="Times New Roman" w:hAnsi="Times New Roman" w:cs="Times New Roman"/>
        </w:rPr>
      </w:pPr>
    </w:p>
    <w:p xmlns:wp14="http://schemas.microsoft.com/office/word/2010/wordml" w:rsidR="00000000" w:rsidRDefault="00A867A9" w14:paraId="2093CA67" wp14:textId="77777777">
      <w:pPr>
        <w:rPr>
          <w:rFonts w:ascii="Times New Roman" w:hAnsi="Times New Roman" w:cs="Times New Roman"/>
        </w:rPr>
      </w:pPr>
    </w:p>
    <w:p xmlns:wp14="http://schemas.microsoft.com/office/word/2010/wordml" w:rsidR="00000000" w:rsidRDefault="00A867A9" w14:paraId="2503B197" wp14:textId="77777777">
      <w:pPr>
        <w:rPr>
          <w:rFonts w:ascii="Times New Roman" w:hAnsi="Times New Roman" w:cs="Times New Roman"/>
        </w:rPr>
      </w:pPr>
    </w:p>
    <w:p xmlns:wp14="http://schemas.microsoft.com/office/word/2010/wordml" w:rsidR="00000000" w:rsidRDefault="00A867A9" w14:paraId="38288749" wp14:textId="77777777">
      <w:pPr>
        <w:rPr>
          <w:rFonts w:ascii="Times New Roman" w:hAnsi="Times New Roman" w:cs="Times New Roman"/>
        </w:rPr>
      </w:pPr>
    </w:p>
    <w:p xmlns:wp14="http://schemas.microsoft.com/office/word/2010/wordml" w:rsidR="00000000" w:rsidRDefault="00A867A9" w14:paraId="20BD9A1A" wp14:textId="77777777">
      <w:pPr>
        <w:rPr>
          <w:rFonts w:ascii="Times New Roman" w:hAnsi="Times New Roman" w:cs="Times New Roman"/>
        </w:rPr>
      </w:pPr>
    </w:p>
    <w:p xmlns:wp14="http://schemas.microsoft.com/office/word/2010/wordml" w:rsidR="00000000" w:rsidRDefault="00A867A9" w14:paraId="3A96F986" wp14:textId="77777777">
      <w:r>
        <w:rPr>
          <w:rFonts w:ascii="Times New Roman" w:hAnsi="Times New Roman" w:cs="Times New Roman"/>
        </w:rPr>
        <w:t>Player controlled scenario:</w:t>
      </w:r>
    </w:p>
    <w:p xmlns:wp14="http://schemas.microsoft.com/office/word/2010/wordml" w:rsidR="00000000" w:rsidRDefault="00A867A9" w14:paraId="0C136CF1" wp14:textId="77777777">
      <w:pPr>
        <w:rPr>
          <w:rFonts w:ascii="Times New Roman" w:hAnsi="Times New Roman" w:cs="Times New Roman"/>
        </w:rPr>
      </w:pPr>
    </w:p>
    <w:p xmlns:wp14="http://schemas.microsoft.com/office/word/2010/wordml" w:rsidR="00000000" w:rsidRDefault="00A867A9" w14:paraId="0A392C6A" wp14:textId="77777777">
      <w:pPr>
        <w:rPr>
          <w:rFonts w:ascii="Times New Roman" w:hAnsi="Times New Roman" w:cs="Times New Roman"/>
        </w:rPr>
      </w:pPr>
    </w:p>
    <w:p xmlns:wp14="http://schemas.microsoft.com/office/word/2010/wordml" w:rsidR="00000000" w:rsidRDefault="00A867A9" w14:paraId="290583F9" wp14:textId="77777777">
      <w:pPr>
        <w:rPr>
          <w:rFonts w:ascii="Times New Roman" w:hAnsi="Times New Roman" w:cs="Times New Roman"/>
        </w:rPr>
      </w:pPr>
    </w:p>
    <w:p xmlns:wp14="http://schemas.microsoft.com/office/word/2010/wordml" w:rsidR="00000000" w:rsidRDefault="00A867A9" w14:paraId="68F21D90" wp14:textId="77777777">
      <w:pPr>
        <w:rPr>
          <w:rFonts w:ascii="Times New Roman" w:hAnsi="Times New Roman" w:cs="Times New Roman"/>
        </w:rPr>
      </w:pPr>
    </w:p>
    <w:p xmlns:wp14="http://schemas.microsoft.com/office/word/2010/wordml" w:rsidR="00000000" w:rsidRDefault="00A867A9" w14:paraId="13C326F3" wp14:textId="77777777">
      <w:pPr>
        <w:rPr>
          <w:rFonts w:ascii="Times New Roman" w:hAnsi="Times New Roman" w:cs="Times New Roman"/>
        </w:rPr>
      </w:pPr>
    </w:p>
    <w:p xmlns:wp14="http://schemas.microsoft.com/office/word/2010/wordml" w:rsidR="00000000" w:rsidRDefault="00A867A9" w14:paraId="4853B841" wp14:textId="77777777">
      <w:pPr>
        <w:rPr>
          <w:rFonts w:ascii="Times New Roman" w:hAnsi="Times New Roman" w:cs="Times New Roman"/>
        </w:rPr>
      </w:pPr>
    </w:p>
    <w:p xmlns:wp14="http://schemas.microsoft.com/office/word/2010/wordml" w:rsidR="00000000" w:rsidRDefault="00A867A9" w14:paraId="50125231" wp14:textId="77777777">
      <w:pPr>
        <w:rPr>
          <w:rFonts w:ascii="Times New Roman" w:hAnsi="Times New Roman" w:cs="Times New Roman"/>
        </w:rPr>
      </w:pPr>
    </w:p>
    <w:p xmlns:wp14="http://schemas.microsoft.com/office/word/2010/wordml" w:rsidR="00000000" w:rsidRDefault="00A867A9" w14:paraId="5A25747A" wp14:textId="77777777">
      <w:pPr>
        <w:rPr>
          <w:rFonts w:ascii="Times New Roman" w:hAnsi="Times New Roman" w:cs="Times New Roman"/>
        </w:rPr>
      </w:pPr>
    </w:p>
    <w:p xmlns:wp14="http://schemas.microsoft.com/office/word/2010/wordml" w:rsidR="00000000" w:rsidRDefault="00A867A9" w14:paraId="09B8D95D" wp14:textId="77777777">
      <w:pPr>
        <w:rPr>
          <w:rFonts w:ascii="Times New Roman" w:hAnsi="Times New Roman" w:cs="Times New Roman"/>
        </w:rPr>
      </w:pPr>
    </w:p>
    <w:p xmlns:wp14="http://schemas.microsoft.com/office/word/2010/wordml" w:rsidR="00000000" w:rsidRDefault="00A867A9" w14:paraId="78BEFD2A" wp14:textId="77777777">
      <w:pPr>
        <w:rPr>
          <w:rFonts w:ascii="Times New Roman" w:hAnsi="Times New Roman" w:cs="Times New Roman"/>
        </w:rPr>
      </w:pPr>
    </w:p>
    <w:p xmlns:wp14="http://schemas.microsoft.com/office/word/2010/wordml" w:rsidR="00000000" w:rsidRDefault="00A867A9" w14:paraId="27A76422" wp14:textId="77777777">
      <w:pPr>
        <w:rPr>
          <w:rFonts w:ascii="Times New Roman" w:hAnsi="Times New Roman" w:cs="Times New Roman"/>
        </w:rPr>
      </w:pPr>
    </w:p>
    <w:p xmlns:wp14="http://schemas.microsoft.com/office/word/2010/wordml" w:rsidR="00000000" w:rsidRDefault="00A867A9" w14:paraId="49206A88" wp14:textId="77777777">
      <w:pPr>
        <w:rPr>
          <w:rFonts w:ascii="Times New Roman" w:hAnsi="Times New Roman" w:cs="Times New Roman"/>
        </w:rPr>
      </w:pPr>
    </w:p>
    <w:p xmlns:wp14="http://schemas.microsoft.com/office/word/2010/wordml" w:rsidR="00000000" w:rsidRDefault="00A867A9" w14:paraId="67B7A70C" wp14:textId="77777777">
      <w:pPr>
        <w:rPr>
          <w:rFonts w:ascii="Times New Roman" w:hAnsi="Times New Roman" w:cs="Times New Roman"/>
        </w:rPr>
      </w:pPr>
    </w:p>
    <w:p xmlns:wp14="http://schemas.microsoft.com/office/word/2010/wordml" w:rsidR="00000000" w:rsidRDefault="00A867A9" w14:paraId="71887C79" wp14:textId="77777777">
      <w:pPr>
        <w:rPr>
          <w:rFonts w:ascii="Times New Roman" w:hAnsi="Times New Roman" w:cs="Times New Roman"/>
        </w:rPr>
      </w:pPr>
    </w:p>
    <w:p xmlns:wp14="http://schemas.microsoft.com/office/word/2010/wordml" w:rsidR="00000000" w:rsidRDefault="00A867A9" w14:paraId="3B7FD67C" wp14:textId="77777777">
      <w:pPr>
        <w:rPr>
          <w:rFonts w:ascii="Times New Roman" w:hAnsi="Times New Roman" w:cs="Times New Roman"/>
        </w:rPr>
      </w:pPr>
    </w:p>
    <w:p xmlns:wp14="http://schemas.microsoft.com/office/word/2010/wordml" w:rsidR="00000000" w:rsidRDefault="00A867A9" w14:paraId="38D6B9B6" wp14:textId="77777777">
      <w:pPr>
        <w:rPr>
          <w:rFonts w:ascii="Times New Roman" w:hAnsi="Times New Roman" w:cs="Times New Roman"/>
        </w:rPr>
      </w:pPr>
    </w:p>
    <w:p xmlns:wp14="http://schemas.microsoft.com/office/word/2010/wordml" w:rsidR="00000000" w:rsidRDefault="00A867A9" w14:paraId="22F860BB" wp14:textId="77777777">
      <w:pPr>
        <w:rPr>
          <w:rFonts w:ascii="Times New Roman" w:hAnsi="Times New Roman" w:cs="Times New Roman"/>
        </w:rPr>
      </w:pPr>
    </w:p>
    <w:p xmlns:wp14="http://schemas.microsoft.com/office/word/2010/wordml" w:rsidR="00000000" w:rsidRDefault="00A867A9" w14:paraId="698536F5" wp14:textId="77777777">
      <w:pPr>
        <w:rPr>
          <w:rFonts w:ascii="Times New Roman" w:hAnsi="Times New Roman" w:cs="Times New Roman"/>
        </w:rPr>
      </w:pPr>
    </w:p>
    <w:p xmlns:wp14="http://schemas.microsoft.com/office/word/2010/wordml" w:rsidR="00000000" w:rsidRDefault="00A867A9" w14:paraId="7BC1BAF2" wp14:textId="77777777">
      <w:pPr>
        <w:rPr>
          <w:rFonts w:ascii="Times New Roman" w:hAnsi="Times New Roman" w:cs="Times New Roman"/>
        </w:rPr>
      </w:pPr>
    </w:p>
    <w:p xmlns:wp14="http://schemas.microsoft.com/office/word/2010/wordml" w:rsidR="00000000" w:rsidRDefault="00A867A9" w14:paraId="61C988F9" wp14:textId="77777777">
      <w:pPr>
        <w:rPr>
          <w:rFonts w:ascii="Times New Roman" w:hAnsi="Times New Roman" w:cs="Times New Roman"/>
        </w:rPr>
      </w:pPr>
    </w:p>
    <w:p xmlns:wp14="http://schemas.microsoft.com/office/word/2010/wordml" w:rsidR="00000000" w:rsidRDefault="00A867A9" w14:paraId="3B22BB7D" wp14:textId="77777777">
      <w:pPr>
        <w:rPr>
          <w:rFonts w:ascii="Times New Roman" w:hAnsi="Times New Roman" w:cs="Times New Roman"/>
        </w:rPr>
      </w:pPr>
    </w:p>
    <w:p xmlns:wp14="http://schemas.microsoft.com/office/word/2010/wordml" w:rsidR="00000000" w:rsidRDefault="00A867A9" w14:paraId="17B246DD" wp14:textId="77777777">
      <w:pPr>
        <w:rPr>
          <w:rFonts w:ascii="Times New Roman" w:hAnsi="Times New Roman" w:cs="Times New Roman"/>
        </w:rPr>
      </w:pPr>
    </w:p>
    <w:p xmlns:wp14="http://schemas.microsoft.com/office/word/2010/wordml" w:rsidR="00000000" w:rsidRDefault="00A867A9" w14:paraId="6BF89DA3" wp14:textId="77777777">
      <w:pPr>
        <w:rPr>
          <w:rFonts w:ascii="Times New Roman" w:hAnsi="Times New Roman" w:cs="Times New Roman"/>
        </w:rPr>
      </w:pPr>
    </w:p>
    <w:p xmlns:wp14="http://schemas.microsoft.com/office/word/2010/wordml" w:rsidR="00000000" w:rsidRDefault="00A867A9" w14:paraId="5C3E0E74" wp14:textId="77777777">
      <w:pPr>
        <w:rPr>
          <w:rFonts w:ascii="Times New Roman" w:hAnsi="Times New Roman" w:cs="Times New Roman"/>
        </w:rPr>
      </w:pPr>
    </w:p>
    <w:p xmlns:wp14="http://schemas.microsoft.com/office/word/2010/wordml" w:rsidR="00000000" w:rsidRDefault="00A867A9" w14:paraId="66A1FAB9" wp14:textId="77777777">
      <w:pPr>
        <w:rPr>
          <w:rFonts w:ascii="Times New Roman" w:hAnsi="Times New Roman" w:cs="Times New Roman"/>
        </w:rPr>
      </w:pPr>
    </w:p>
    <w:p xmlns:wp14="http://schemas.microsoft.com/office/word/2010/wordml" w:rsidR="00000000" w:rsidRDefault="00A867A9" w14:paraId="76BB753C" wp14:textId="77777777">
      <w:pPr>
        <w:rPr>
          <w:rFonts w:ascii="Times New Roman" w:hAnsi="Times New Roman" w:cs="Times New Roman"/>
        </w:rPr>
      </w:pPr>
    </w:p>
    <w:p xmlns:wp14="http://schemas.microsoft.com/office/word/2010/wordml" w:rsidR="00000000" w:rsidRDefault="00A867A9" w14:paraId="513DA1E0" wp14:textId="77777777">
      <w:pPr>
        <w:rPr>
          <w:rFonts w:ascii="Times New Roman" w:hAnsi="Times New Roman" w:cs="Times New Roman"/>
        </w:rPr>
      </w:pPr>
    </w:p>
    <w:p xmlns:wp14="http://schemas.microsoft.com/office/word/2010/wordml" w:rsidR="00000000" w:rsidRDefault="00A867A9" w14:paraId="18D69116" wp14:textId="77777777">
      <w:r>
        <w:rPr>
          <w:rFonts w:ascii="Times New Roman" w:hAnsi="Times New Roman" w:cs="Times New Roman"/>
        </w:rPr>
        <w:t>Creature attacks enemy:</w:t>
      </w:r>
    </w:p>
    <w:p xmlns:wp14="http://schemas.microsoft.com/office/word/2010/wordml" w:rsidR="00000000" w:rsidRDefault="00A867A9" w14:paraId="7AF9A5F0" wp14:textId="77777777">
      <w:r>
        <w:rPr>
          <w:noProof/>
        </w:rPr>
        <w:drawing>
          <wp:anchor xmlns:wp14="http://schemas.microsoft.com/office/word/2010/wordprocessingDrawing" distT="0" distB="0" distL="0" distR="0" simplePos="0" relativeHeight="251658752" behindDoc="0" locked="0" layoutInCell="1" allowOverlap="1" wp14:anchorId="6B6396B8" wp14:editId="7777777">
            <wp:simplePos x="0" y="0"/>
            <wp:positionH relativeFrom="column">
              <wp:align>center</wp:align>
            </wp:positionH>
            <wp:positionV relativeFrom="paragraph">
              <wp:align>top</wp:align>
            </wp:positionV>
            <wp:extent cx="4875530" cy="5294630"/>
            <wp:effectExtent l="0" t="0" r="0" b="0"/>
            <wp:wrapSquare wrapText="larges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l="-24" t="-21" r="-24" b="-21"/>
                    <a:stretch>
                      <a:fillRect/>
                    </a:stretch>
                  </pic:blipFill>
                  <pic:spPr bwMode="auto">
                    <a:xfrm>
                      <a:off x="0" y="0"/>
                      <a:ext cx="4875530" cy="5294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sectPr w:rsidR="00000000">
      <w:headerReference w:type="even" r:id="rId20"/>
      <w:headerReference w:type="default" r:id="rId21"/>
      <w:footerReference w:type="even" r:id="rId22"/>
      <w:footerReference w:type="default" r:id="rId23"/>
      <w:headerReference w:type="first" r:id="rId24"/>
      <w:footerReference w:type="first" r:id="rId25"/>
      <w:pgSz w:w="11906" w:h="16838" w:orient="portrait"/>
      <w:pgMar w:top="1693" w:right="1134" w:bottom="1693" w:left="1134" w:header="1134" w:footer="1134" w:gutter="0"/>
      <w:cols w:space="720"/>
      <w:docGrid w:linePitch="312"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000000" w:rsidRDefault="00A867A9" w14:paraId="1D0656FE" wp14:textId="77777777">
      <w:pPr>
        <w:rPr>
          <w:rFonts w:hint="eastAsia"/>
        </w:rPr>
      </w:pPr>
      <w:r>
        <w:separator/>
      </w:r>
    </w:p>
  </w:endnote>
  <w:endnote w:type="continuationSeparator" w:id="0">
    <w:p xmlns:wp14="http://schemas.microsoft.com/office/word/2010/wordml" w:rsidR="00000000" w:rsidRDefault="00A867A9" w14:paraId="7B37605A" wp14:textId="7777777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KacstOffice">
    <w:charset w:val="00"/>
    <w:family w:val="auto"/>
    <w:pitch w:val="variable"/>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00000" w:rsidRDefault="00A867A9" w14:paraId="342DF063" wp14:textId="77777777">
    <w:pPr>
      <w:pStyle w:val="Footer"/>
    </w:pPr>
    <w:r>
      <w:rPr>
        <w:rFonts w:ascii="Arial" w:hAnsi="Arial" w:cs="Arial"/>
      </w:rPr>
      <w:t xml:space="preserve">Page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2</w:t>
    </w:r>
    <w:r>
      <w:rPr>
        <w:rFonts w:ascii="Arial" w:hAnsi="Arial" w:cs="Arial"/>
      </w:rPr>
      <w:fldChar w:fldCharType="end"/>
    </w:r>
    <w:r>
      <w:rPr>
        <w:rFonts w:ascii="Arial" w:hAnsi="Arial" w:cs="Arial"/>
      </w:rPr>
      <w:t xml:space="preserve"> of </w:t>
    </w:r>
    <w:r>
      <w:rPr>
        <w:rFonts w:ascii="Arial" w:hAnsi="Arial" w:cs="Arial"/>
      </w:rPr>
      <w:fldChar w:fldCharType="begin"/>
    </w:r>
    <w:r>
      <w:rPr>
        <w:rFonts w:ascii="Arial" w:hAnsi="Arial" w:cs="Arial"/>
      </w:rPr>
      <w:instrText xml:space="preserve"> NUMPAGES \* ARABIC </w:instrText>
    </w:r>
    <w:r>
      <w:rPr>
        <w:rFonts w:ascii="Arial" w:hAnsi="Arial" w:cs="Arial"/>
      </w:rPr>
      <w:fldChar w:fldCharType="separate"/>
    </w:r>
    <w:r>
      <w:rPr>
        <w:rFonts w:ascii="Arial" w:hAnsi="Arial" w:cs="Arial"/>
      </w:rPr>
      <w:t>13</w:t>
    </w:r>
    <w:r>
      <w:rPr>
        <w:rFonts w:ascii="Arial" w:hAnsi="Arial"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00000" w:rsidRDefault="00A867A9" w14:paraId="17686DC7" wp14:textId="777777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00000" w:rsidRDefault="00A867A9" w14:paraId="1A3FAC43" wp14:textId="777777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00000" w:rsidRDefault="00A867A9" w14:paraId="33D2B1A0" wp14:textId="77777777">
    <w:pPr>
      <w:pStyle w:val="Footer"/>
    </w:pPr>
    <w:r>
      <w:rPr>
        <w:rFonts w:ascii="Arial" w:hAnsi="Arial" w:cs="Arial"/>
      </w:rPr>
      <w:t xml:space="preserve">Page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13</w:t>
    </w:r>
    <w:r>
      <w:rPr>
        <w:rFonts w:ascii="Arial" w:hAnsi="Arial" w:cs="Arial"/>
      </w:rPr>
      <w:fldChar w:fldCharType="end"/>
    </w:r>
    <w:r>
      <w:rPr>
        <w:rFonts w:ascii="Arial" w:hAnsi="Arial" w:cs="Arial"/>
      </w:rPr>
      <w:t xml:space="preserve"> of </w:t>
    </w:r>
    <w:r>
      <w:rPr>
        <w:rFonts w:ascii="Arial" w:hAnsi="Arial" w:cs="Arial"/>
      </w:rPr>
      <w:fldChar w:fldCharType="begin"/>
    </w:r>
    <w:r>
      <w:rPr>
        <w:rFonts w:ascii="Arial" w:hAnsi="Arial" w:cs="Arial"/>
      </w:rPr>
      <w:instrText xml:space="preserve"> NUMPAG</w:instrText>
    </w:r>
    <w:r>
      <w:rPr>
        <w:rFonts w:ascii="Arial" w:hAnsi="Arial" w:cs="Arial"/>
      </w:rPr>
      <w:instrText xml:space="preserve">ES \* ARABIC </w:instrText>
    </w:r>
    <w:r>
      <w:rPr>
        <w:rFonts w:ascii="Arial" w:hAnsi="Arial" w:cs="Arial"/>
      </w:rPr>
      <w:fldChar w:fldCharType="separate"/>
    </w:r>
    <w:r>
      <w:rPr>
        <w:rFonts w:ascii="Arial" w:hAnsi="Arial" w:cs="Arial"/>
      </w:rPr>
      <w:t>13</w:t>
    </w:r>
    <w:r>
      <w:rPr>
        <w:rFonts w:ascii="Arial" w:hAnsi="Arial" w:cs="Aria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00000" w:rsidRDefault="00A867A9" w14:paraId="75CAC6F5" wp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000000" w:rsidRDefault="00A867A9" w14:paraId="3889A505" wp14:textId="77777777">
      <w:pPr>
        <w:rPr>
          <w:rFonts w:hint="eastAsia"/>
        </w:rPr>
      </w:pPr>
      <w:r>
        <w:separator/>
      </w:r>
    </w:p>
  </w:footnote>
  <w:footnote w:type="continuationSeparator" w:id="0">
    <w:p xmlns:wp14="http://schemas.microsoft.com/office/word/2010/wordml" w:rsidR="00000000" w:rsidRDefault="00A867A9" w14:paraId="29079D35" wp14:textId="77777777">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00000" w:rsidRDefault="00A867A9" w14:paraId="43F77671" wp14:textId="77777777">
    <w:pPr>
      <w:pStyle w:val="Header"/>
    </w:pPr>
    <w:r>
      <w:t xml:space="preserve">A-level computing coursework                                                            </w:t>
    </w:r>
    <w:r>
      <w:t xml:space="preserve">                          Fight simulator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00000" w:rsidRDefault="00A867A9" w14:paraId="53BD644D" wp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00000" w:rsidRDefault="00A867A9" w14:paraId="66060428" wp14:textId="7777777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00000" w:rsidRDefault="00A867A9" w14:paraId="475EFA2D" wp14:textId="77777777">
    <w:pPr>
      <w:pStyle w:val="Header"/>
    </w:pPr>
    <w:r>
      <w:t>A-level computing coursework                                                                                      Fight simulator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00000" w:rsidRDefault="00A867A9" w14:paraId="394798F2" wp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sz w:val="24"/>
        <w:szCs w:val="24"/>
      </w:rPr>
    </w:lvl>
    <w:lvl w:ilvl="1">
      <w:start w:val="1"/>
      <w:numFmt w:val="bullet"/>
      <w:lvlText w:val=""/>
      <w:lvlJc w:val="left"/>
      <w:pPr>
        <w:tabs>
          <w:tab w:val="num" w:pos="1080"/>
        </w:tabs>
        <w:ind w:left="1080" w:hanging="360"/>
      </w:pPr>
      <w:rPr>
        <w:rFonts w:ascii="Symbol" w:hAnsi="Symbol" w:cs="OpenSymbol"/>
        <w:sz w:val="24"/>
        <w:szCs w:val="24"/>
      </w:rPr>
    </w:lvl>
    <w:lvl w:ilvl="2">
      <w:start w:val="1"/>
      <w:numFmt w:val="bullet"/>
      <w:lvlText w:val=""/>
      <w:lvlJc w:val="left"/>
      <w:pPr>
        <w:tabs>
          <w:tab w:val="num" w:pos="1440"/>
        </w:tabs>
        <w:ind w:left="1440" w:hanging="360"/>
      </w:pPr>
      <w:rPr>
        <w:rFonts w:ascii="Symbol" w:hAnsi="Symbol" w:cs="OpenSymbol"/>
        <w:sz w:val="24"/>
        <w:szCs w:val="24"/>
      </w:rPr>
    </w:lvl>
    <w:lvl w:ilvl="3">
      <w:start w:val="1"/>
      <w:numFmt w:val="bullet"/>
      <w:lvlText w:val=""/>
      <w:lvlJc w:val="left"/>
      <w:pPr>
        <w:tabs>
          <w:tab w:val="num" w:pos="1800"/>
        </w:tabs>
        <w:ind w:left="1800" w:hanging="360"/>
      </w:pPr>
      <w:rPr>
        <w:rFonts w:ascii="Symbol" w:hAnsi="Symbol" w:cs="OpenSymbol"/>
        <w:sz w:val="24"/>
        <w:szCs w:val="24"/>
      </w:rPr>
    </w:lvl>
    <w:lvl w:ilvl="4">
      <w:start w:val="1"/>
      <w:numFmt w:val="bullet"/>
      <w:lvlText w:val=""/>
      <w:lvlJc w:val="left"/>
      <w:pPr>
        <w:tabs>
          <w:tab w:val="num" w:pos="2160"/>
        </w:tabs>
        <w:ind w:left="2160" w:hanging="360"/>
      </w:pPr>
      <w:rPr>
        <w:rFonts w:ascii="Symbol" w:hAnsi="Symbol" w:cs="OpenSymbol"/>
        <w:sz w:val="24"/>
        <w:szCs w:val="24"/>
      </w:rPr>
    </w:lvl>
    <w:lvl w:ilvl="5">
      <w:start w:val="1"/>
      <w:numFmt w:val="bullet"/>
      <w:lvlText w:val=""/>
      <w:lvlJc w:val="left"/>
      <w:pPr>
        <w:tabs>
          <w:tab w:val="num" w:pos="2520"/>
        </w:tabs>
        <w:ind w:left="2520" w:hanging="360"/>
      </w:pPr>
      <w:rPr>
        <w:rFonts w:ascii="Symbol" w:hAnsi="Symbol" w:cs="OpenSymbol"/>
        <w:sz w:val="24"/>
        <w:szCs w:val="24"/>
      </w:rPr>
    </w:lvl>
    <w:lvl w:ilvl="6">
      <w:start w:val="1"/>
      <w:numFmt w:val="bullet"/>
      <w:lvlText w:val=""/>
      <w:lvlJc w:val="left"/>
      <w:pPr>
        <w:tabs>
          <w:tab w:val="num" w:pos="2880"/>
        </w:tabs>
        <w:ind w:left="2880" w:hanging="360"/>
      </w:pPr>
      <w:rPr>
        <w:rFonts w:ascii="Symbol" w:hAnsi="Symbol" w:cs="OpenSymbol"/>
        <w:sz w:val="24"/>
        <w:szCs w:val="24"/>
      </w:rPr>
    </w:lvl>
    <w:lvl w:ilvl="7">
      <w:start w:val="1"/>
      <w:numFmt w:val="bullet"/>
      <w:lvlText w:val=""/>
      <w:lvlJc w:val="left"/>
      <w:pPr>
        <w:tabs>
          <w:tab w:val="num" w:pos="3240"/>
        </w:tabs>
        <w:ind w:left="3240" w:hanging="360"/>
      </w:pPr>
      <w:rPr>
        <w:rFonts w:ascii="Symbol" w:hAnsi="Symbol" w:cs="OpenSymbol"/>
        <w:sz w:val="24"/>
        <w:szCs w:val="24"/>
      </w:rPr>
    </w:lvl>
    <w:lvl w:ilvl="8">
      <w:start w:val="1"/>
      <w:numFmt w:val="bullet"/>
      <w:lvlText w:val=""/>
      <w:lvlJc w:val="left"/>
      <w:pPr>
        <w:tabs>
          <w:tab w:val="num" w:pos="3600"/>
        </w:tabs>
        <w:ind w:left="3600" w:hanging="360"/>
      </w:pPr>
      <w:rPr>
        <w:rFonts w:ascii="Symbol" w:hAnsi="Symbol" w:cs="OpenSymbol"/>
        <w:sz w:val="24"/>
        <w:szCs w:val="24"/>
      </w:rPr>
    </w:lvl>
  </w:abstractNum>
  <w:abstractNum w:abstractNumId="2" w15:restartNumberingAfterBreak="0">
    <w:nsid w:val="00000003"/>
    <w:multiLevelType w:val="multilevel"/>
    <w:tmpl w:val="00000003"/>
    <w:name w:val="WW8Num3"/>
    <w:lvl w:ilvl="0">
      <w:start w:val="1"/>
      <w:numFmt w:val="decimal"/>
      <w:lvlText w:val="%1)"/>
      <w:lvlJc w:val="left"/>
      <w:pPr>
        <w:tabs>
          <w:tab w:val="num" w:pos="720"/>
        </w:tabs>
        <w:ind w:left="720" w:hanging="360"/>
      </w:pPr>
      <w:rPr>
        <w:rFonts w:ascii="Times New Roman" w:hAnsi="Times New Roman" w:cs="Times New Roman"/>
        <w:b w:val="0"/>
        <w:bCs w:val="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normal"/>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7A9"/>
    <w:rsid w:val="00A867A9"/>
    <w:rsid w:val="17A0498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1]" fillcolor="none [4]" shadowcolor="none [2]"/>
    </o:shapedefaults>
    <o:shapelayout v:ext="edit">
      <o:idmap v:ext="edit" data="1"/>
    </o:shapelayout>
  </w:shapeDefaults>
  <w:doNotEmbedSmartTags/>
  <w:decimalSymbol w:val="."/>
  <w:listSeparator w:val=","/>
  <w14:docId w14:val="707CAEDE"/>
  <w15:chartTrackingRefBased/>
  <w15:docId w15:val="{03B44A2B-3C36-49C2-BDCD-110D7552D2F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rPr>
      <w:rFonts w:ascii="Liberation Serif" w:hAnsi="Liberation Serif" w:eastAsia="NSimSun" w:cs="Lucida Sans"/>
      <w:kern w:val="2"/>
      <w:sz w:val="24"/>
      <w:szCs w:val="24"/>
      <w:lang w:eastAsia="zh-CN" w:bidi="hi-I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paragraph" w:styleId="Heading4">
    <w:name w:val="heading 4"/>
    <w:basedOn w:val="Heading"/>
    <w:next w:val="BodyText"/>
    <w:qFormat/>
    <w:pPr>
      <w:numPr>
        <w:ilvl w:val="3"/>
        <w:numId w:val="1"/>
      </w:numPr>
      <w:spacing w:before="120"/>
      <w:outlineLvl w:val="3"/>
    </w:pPr>
    <w:rPr>
      <w:b/>
      <w:bCs/>
      <w:i/>
      <w:iCs/>
      <w:sz w:val="27"/>
      <w:szCs w:val="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style>
  <w:style w:type="character" w:styleId="WW8Num1z1" w:customStyle="1">
    <w:name w:val="WW8Num1z1"/>
  </w:style>
  <w:style w:type="character" w:styleId="WW8Num1z2" w:customStyle="1">
    <w:name w:val="WW8Num1z2"/>
  </w:style>
  <w:style w:type="character" w:styleId="WW8Num1z3" w:customStyle="1">
    <w:name w:val="WW8Num1z3"/>
  </w:style>
  <w:style w:type="character" w:styleId="WW8Num1z4" w:customStyle="1">
    <w:name w:val="WW8Num1z4"/>
  </w:style>
  <w:style w:type="character" w:styleId="WW8Num1z5" w:customStyle="1">
    <w:name w:val="WW8Num1z5"/>
  </w:style>
  <w:style w:type="character" w:styleId="WW8Num1z6" w:customStyle="1">
    <w:name w:val="WW8Num1z6"/>
  </w:style>
  <w:style w:type="character" w:styleId="WW8Num1z7" w:customStyle="1">
    <w:name w:val="WW8Num1z7"/>
  </w:style>
  <w:style w:type="character" w:styleId="WW8Num1z8" w:customStyle="1">
    <w:name w:val="WW8Num1z8"/>
  </w:style>
  <w:style w:type="character" w:styleId="WW8Num2z0" w:customStyle="1">
    <w:name w:val="WW8Num2z0"/>
    <w:rPr>
      <w:rFonts w:ascii="Symbol" w:hAnsi="Symbol" w:cs="OpenSymbol"/>
      <w:sz w:val="24"/>
      <w:szCs w:val="24"/>
    </w:rPr>
  </w:style>
  <w:style w:type="character" w:styleId="WW8Num3z0" w:customStyle="1">
    <w:name w:val="WW8Num3z0"/>
    <w:rPr>
      <w:rFonts w:ascii="Times New Roman" w:hAnsi="Times New Roman" w:cs="Times New Roman"/>
      <w:b w:val="0"/>
      <w:bCs w:val="0"/>
      <w:sz w:val="24"/>
      <w:szCs w:val="24"/>
    </w:rPr>
  </w:style>
  <w:style w:type="character" w:styleId="WW8Num3z1" w:customStyle="1">
    <w:name w:val="WW8Num3z1"/>
  </w:style>
  <w:style w:type="character" w:styleId="WW8Num3z2" w:customStyle="1">
    <w:name w:val="WW8Num3z2"/>
  </w:style>
  <w:style w:type="character" w:styleId="WW8Num3z3" w:customStyle="1">
    <w:name w:val="WW8Num3z3"/>
  </w:style>
  <w:style w:type="character" w:styleId="WW8Num3z4" w:customStyle="1">
    <w:name w:val="WW8Num3z4"/>
  </w:style>
  <w:style w:type="character" w:styleId="WW8Num3z5" w:customStyle="1">
    <w:name w:val="WW8Num3z5"/>
  </w:style>
  <w:style w:type="character" w:styleId="WW8Num3z6" w:customStyle="1">
    <w:name w:val="WW8Num3z6"/>
  </w:style>
  <w:style w:type="character" w:styleId="WW8Num3z7" w:customStyle="1">
    <w:name w:val="WW8Num3z7"/>
  </w:style>
  <w:style w:type="character" w:styleId="WW8Num3z8" w:customStyle="1">
    <w:name w:val="WW8Num3z8"/>
  </w:style>
  <w:style w:type="character" w:styleId="Bullets" w:customStyle="1">
    <w:name w:val="Bullets"/>
    <w:rPr>
      <w:rFonts w:ascii="OpenSymbol" w:hAnsi="OpenSymbol" w:eastAsia="OpenSymbol" w:cs="OpenSymbol"/>
    </w:rPr>
  </w:style>
  <w:style w:type="character" w:styleId="NumberingSymbols" w:customStyle="1">
    <w:name w:val="Numbering Symbols"/>
  </w:style>
  <w:style w:type="character" w:styleId="Hyperlink">
    <w:name w:val="Hyperlink"/>
    <w:rPr>
      <w:color w:val="000080"/>
      <w:u w:val="single"/>
      <w:lang/>
    </w:rPr>
  </w:style>
  <w:style w:type="character" w:styleId="IndexLink" w:customStyle="1">
    <w:name w:val="Index Link"/>
  </w:style>
  <w:style w:type="paragraph" w:styleId="Heading" w:customStyle="1">
    <w:name w:val="Heading"/>
    <w:basedOn w:val="Normal"/>
    <w:next w:val="BodyText"/>
    <w:pPr>
      <w:keepNext/>
      <w:spacing w:before="240" w:after="120"/>
    </w:pPr>
    <w:rPr>
      <w:rFonts w:ascii="Liberation Sans" w:hAnsi="Liberation Sans" w:eastAsia="Microsoft YaHei"/>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styleId="Index" w:customStyle="1">
    <w:name w:val="Index"/>
    <w:basedOn w:val="Normal"/>
    <w:pPr>
      <w:suppressLineNumbers/>
    </w:pPr>
  </w:style>
  <w:style w:type="paragraph" w:styleId="TOAHeading">
    <w:name w:val="toa heading"/>
    <w:basedOn w:val="Heading"/>
    <w:pPr>
      <w:suppressLineNumbers/>
    </w:pPr>
    <w:rPr>
      <w:b/>
      <w:bCs/>
      <w:sz w:val="32"/>
      <w:szCs w:val="32"/>
    </w:rPr>
  </w:style>
  <w:style w:type="paragraph" w:styleId="TOC1">
    <w:name w:val="toc 1"/>
    <w:basedOn w:val="Index"/>
    <w:pPr>
      <w:tabs>
        <w:tab w:val="right" w:leader="dot" w:pos="9638"/>
      </w:tabs>
    </w:pPr>
  </w:style>
  <w:style w:type="paragraph" w:styleId="TOC2">
    <w:name w:val="toc 2"/>
    <w:basedOn w:val="Index"/>
    <w:pPr>
      <w:tabs>
        <w:tab w:val="right" w:leader="dot" w:pos="9355"/>
      </w:tabs>
      <w:ind w:left="283"/>
    </w:pPr>
  </w:style>
  <w:style w:type="paragraph" w:styleId="TOC3">
    <w:name w:val="toc 3"/>
    <w:basedOn w:val="Index"/>
    <w:pPr>
      <w:tabs>
        <w:tab w:val="right" w:leader="dot" w:pos="9072"/>
      </w:tabs>
      <w:ind w:left="566"/>
    </w:pPr>
  </w:style>
  <w:style w:type="paragraph" w:styleId="TOC4">
    <w:name w:val="toc 4"/>
    <w:basedOn w:val="Index"/>
    <w:pPr>
      <w:tabs>
        <w:tab w:val="right" w:leader="dot" w:pos="8789"/>
      </w:tabs>
      <w:ind w:left="849"/>
    </w:pPr>
  </w:style>
  <w:style w:type="paragraph" w:styleId="Footer">
    <w:name w:val="footer"/>
    <w:basedOn w:val="Normal"/>
    <w:pPr>
      <w:suppressLineNumbers/>
      <w:tabs>
        <w:tab w:val="center" w:pos="4819"/>
        <w:tab w:val="right" w:pos="9638"/>
      </w:tabs>
    </w:pPr>
  </w:style>
  <w:style w:type="paragraph" w:styleId="Header">
    <w:name w:val="header"/>
    <w:basedOn w:val="Normal"/>
    <w:pPr>
      <w:suppressLineNumbers/>
      <w:tabs>
        <w:tab w:val="center" w:pos="4819"/>
        <w:tab w:val="right" w:pos="9638"/>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fontTable" Target="fontTable.xml" Id="rId26" /><Relationship Type="http://schemas.openxmlformats.org/officeDocument/2006/relationships/settings" Target="settings.xml" Id="rId3" /><Relationship Type="http://schemas.openxmlformats.org/officeDocument/2006/relationships/header" Target="header4.xml" Id="rId21" /><Relationship Type="http://schemas.openxmlformats.org/officeDocument/2006/relationships/header" Target="header1.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footer" Target="footer5.xml" Id="rId25" /><Relationship Type="http://schemas.openxmlformats.org/officeDocument/2006/relationships/styles" Target="styles.xml" Id="rId2" /><Relationship Type="http://schemas.openxmlformats.org/officeDocument/2006/relationships/image" Target="media/image6.png" Id="rId16" /><Relationship Type="http://schemas.openxmlformats.org/officeDocument/2006/relationships/header" Target="header3.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1.png" Id="rId11" /><Relationship Type="http://schemas.openxmlformats.org/officeDocument/2006/relationships/header" Target="header5.xml" Id="rId24" /><Relationship Type="http://schemas.openxmlformats.org/officeDocument/2006/relationships/footnotes" Target="footnotes.xml" Id="rId5" /><Relationship Type="http://schemas.openxmlformats.org/officeDocument/2006/relationships/image" Target="media/image5.png" Id="rId15" /><Relationship Type="http://schemas.openxmlformats.org/officeDocument/2006/relationships/footer" Target="footer4.xml" Id="rId23" /><Relationship Type="http://schemas.openxmlformats.org/officeDocument/2006/relationships/footer" Target="footer2.xml" Id="rId10" /><Relationship Type="http://schemas.openxmlformats.org/officeDocument/2006/relationships/image" Target="media/image9.png" Id="rId19"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image" Target="media/image4.png" Id="rId14" /><Relationship Type="http://schemas.openxmlformats.org/officeDocument/2006/relationships/footer" Target="footer3.xml" Id="rId22" /><Relationship Type="http://schemas.openxmlformats.org/officeDocument/2006/relationships/theme" Target="theme/theme1.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Comp 4: Benchmark Quiz System</dc:title>
  <dc:subject>Damask Talary-Brown</dc:subject>
  <dc:creator>cxh</dc:creator>
  <keywords/>
  <lastModifiedBy>daniel ray</lastModifiedBy>
  <revision>2</revision>
  <lastPrinted>1995-11-22T01:41:00.0000000Z</lastPrinted>
  <dcterms:created xsi:type="dcterms:W3CDTF">2022-02-10T12:07:00.0000000Z</dcterms:created>
  <dcterms:modified xsi:type="dcterms:W3CDTF">2022-02-10T12:24:09.7918901Z</dcterms:modified>
</coreProperties>
</file>